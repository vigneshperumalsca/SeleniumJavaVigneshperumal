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skn-m001parentContainer"/>
        <w:tblW w:w="0" w:type="auto"/>
        <w:tblCellSpacing w:w="0" w:type="dxa"/>
        <w:tblBorders>
          <w:top w:val="single" w:sz="160" w:space="0" w:color="000000"/>
        </w:tblBorders>
        <w:shd w:val="clear" w:color="auto" w:fill="FFFFFF"/>
        <w:tblLayout w:type="fixed"/>
        <w:tblCellMar>
          <w:left w:w="0" w:type="dxa"/>
          <w:right w:w="0" w:type="dxa"/>
        </w:tblCellMar>
        <w:tblLook w:val="05E0" w:firstRow="1" w:lastRow="1" w:firstColumn="1" w:lastColumn="1" w:noHBand="0" w:noVBand="1"/>
      </w:tblPr>
      <w:tblGrid>
        <w:gridCol w:w="1440"/>
        <w:gridCol w:w="9360"/>
        <w:gridCol w:w="1440"/>
      </w:tblGrid>
      <w:tr w:rsidR="00020B7E" w14:paraId="14EDC68F" w14:textId="77777777">
        <w:trPr>
          <w:tblCellSpacing w:w="0" w:type="dxa"/>
        </w:trPr>
        <w:tc>
          <w:tcPr>
            <w:tcW w:w="1440" w:type="dxa"/>
            <w:tcMar>
              <w:top w:w="0" w:type="dxa"/>
              <w:left w:w="0" w:type="dxa"/>
              <w:bottom w:w="0" w:type="dxa"/>
              <w:right w:w="0" w:type="dxa"/>
            </w:tcMar>
            <w:vAlign w:val="bottom"/>
            <w:hideMark/>
          </w:tcPr>
          <w:p w14:paraId="3851D1A2" w14:textId="77777777" w:rsidR="00020B7E" w:rsidRDefault="00020B7E">
            <w:pPr>
              <w:rPr>
                <w:rFonts w:ascii="EB Garamond" w:eastAsia="EB Garamond" w:hAnsi="EB Garamond" w:cs="EB Garamond"/>
                <w:color w:val="000000"/>
                <w:sz w:val="22"/>
                <w:szCs w:val="22"/>
              </w:rPr>
            </w:pPr>
          </w:p>
        </w:tc>
        <w:tc>
          <w:tcPr>
            <w:tcW w:w="9360" w:type="dxa"/>
            <w:tcMar>
              <w:top w:w="0" w:type="dxa"/>
              <w:left w:w="0" w:type="dxa"/>
              <w:bottom w:w="0" w:type="dxa"/>
              <w:right w:w="0" w:type="dxa"/>
            </w:tcMar>
            <w:vAlign w:val="bottom"/>
            <w:hideMark/>
          </w:tcPr>
          <w:p w14:paraId="09A8E892" w14:textId="7477FF01" w:rsidR="00020B7E" w:rsidRDefault="00000000" w:rsidP="00D92BA6">
            <w:pPr>
              <w:pStyle w:val="skn-m001name"/>
              <w:pBdr>
                <w:top w:val="none" w:sz="0" w:space="17" w:color="auto"/>
              </w:pBdr>
              <w:spacing w:after="80" w:line="480" w:lineRule="exact"/>
              <w:rPr>
                <w:rStyle w:val="skn-m001topTable"/>
                <w:rFonts w:ascii="EB Garamond" w:eastAsia="EB Garamond" w:hAnsi="EB Garamond" w:cs="EB Garamond"/>
                <w:sz w:val="22"/>
                <w:szCs w:val="22"/>
              </w:rPr>
            </w:pPr>
            <w:r>
              <w:rPr>
                <w:rStyle w:val="span"/>
              </w:rPr>
              <w:t>VIGNESHPERUMAL</w:t>
            </w:r>
            <w:r>
              <w:rPr>
                <w:rStyle w:val="skn-m001topTable"/>
              </w:rPr>
              <w:t xml:space="preserve"> </w:t>
            </w:r>
            <w:r>
              <w:rPr>
                <w:rStyle w:val="span"/>
              </w:rPr>
              <w:t>SUNDARRAJAN</w:t>
            </w:r>
          </w:p>
          <w:tbl>
            <w:tblPr>
              <w:tblStyle w:val="skn-m001addressadrs-fld"/>
              <w:tblW w:w="9358" w:type="dxa"/>
              <w:tblCellSpacing w:w="0" w:type="dxa"/>
              <w:tblLayout w:type="fixed"/>
              <w:tblCellMar>
                <w:left w:w="0" w:type="dxa"/>
                <w:bottom w:w="120" w:type="dxa"/>
                <w:right w:w="0" w:type="dxa"/>
              </w:tblCellMar>
              <w:tblLook w:val="05E0" w:firstRow="1" w:lastRow="1" w:firstColumn="1" w:lastColumn="1" w:noHBand="0" w:noVBand="1"/>
            </w:tblPr>
            <w:tblGrid>
              <w:gridCol w:w="2918"/>
              <w:gridCol w:w="40"/>
              <w:gridCol w:w="3180"/>
              <w:gridCol w:w="72"/>
              <w:gridCol w:w="3148"/>
            </w:tblGrid>
            <w:tr w:rsidR="00020B7E" w14:paraId="6659D3ED" w14:textId="77777777" w:rsidTr="008A103B">
              <w:trPr>
                <w:tblCellSpacing w:w="0" w:type="dxa"/>
              </w:trPr>
              <w:tc>
                <w:tcPr>
                  <w:tcW w:w="2918" w:type="dxa"/>
                  <w:tcMar>
                    <w:top w:w="120" w:type="dxa"/>
                    <w:left w:w="0" w:type="dxa"/>
                    <w:bottom w:w="0" w:type="dxa"/>
                    <w:right w:w="0" w:type="dxa"/>
                  </w:tcMar>
                  <w:hideMark/>
                </w:tcPr>
                <w:p w14:paraId="410496ED" w14:textId="65BFE647" w:rsidR="00213551" w:rsidRDefault="00213551" w:rsidP="00213551">
                  <w:pPr>
                    <w:spacing w:line="220" w:lineRule="exact"/>
                    <w:rPr>
                      <w:rStyle w:val="skn-m001disp-flxcntc-cellany"/>
                      <w:rFonts w:ascii="EB Garamond" w:eastAsia="EB Garamond" w:hAnsi="EB Garamond" w:cs="EB Garamond"/>
                      <w:b/>
                      <w:bCs/>
                      <w:color w:val="000000"/>
                      <w:sz w:val="22"/>
                      <w:szCs w:val="22"/>
                    </w:rPr>
                  </w:pPr>
                  <w:r>
                    <w:rPr>
                      <w:rStyle w:val="skn-m001disp-flxcntc-cellany"/>
                      <w:rFonts w:ascii="EB Garamond" w:eastAsia="EB Garamond" w:hAnsi="EB Garamond" w:cs="EB Garamond"/>
                      <w:b/>
                      <w:bCs/>
                      <w:color w:val="000000"/>
                      <w:sz w:val="22"/>
                      <w:szCs w:val="22"/>
                    </w:rPr>
                    <w:t xml:space="preserve"> </w:t>
                  </w:r>
                  <w:r w:rsidRPr="00213551">
                    <w:rPr>
                      <w:rFonts w:ascii="EB Garamond" w:eastAsia="EB Garamond" w:hAnsi="EB Garamond" w:cs="EB Garamond"/>
                      <w:b/>
                      <w:bCs/>
                      <w:noProof/>
                      <w:color w:val="000000"/>
                      <w:sz w:val="22"/>
                      <w:szCs w:val="22"/>
                    </w:rPr>
                    <w:drawing>
                      <wp:inline distT="0" distB="0" distL="0" distR="0" wp14:anchorId="17A890B1" wp14:editId="1008B2FD">
                        <wp:extent cx="182880" cy="1143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83672" cy="114795"/>
                                </a:xfrm>
                                <a:prstGeom prst="rect">
                                  <a:avLst/>
                                </a:prstGeom>
                              </pic:spPr>
                            </pic:pic>
                          </a:graphicData>
                        </a:graphic>
                      </wp:inline>
                    </w:drawing>
                  </w:r>
                  <w:r w:rsidRPr="00213551">
                    <w:rPr>
                      <w:rFonts w:ascii="EB Garamond" w:eastAsia="EB Garamond" w:hAnsi="EB Garamond" w:cs="EB Garamond"/>
                      <w:b/>
                      <w:bCs/>
                      <w:noProof/>
                      <w:color w:val="000000"/>
                      <w:sz w:val="22"/>
                      <w:szCs w:val="22"/>
                    </w:rPr>
                    <w:t xml:space="preserve"> </w:t>
                  </w:r>
                  <w:r>
                    <w:rPr>
                      <w:rStyle w:val="skn-m001disp-flxcntc-cellany"/>
                      <w:rFonts w:ascii="EB Garamond" w:eastAsia="EB Garamond" w:hAnsi="EB Garamond" w:cs="EB Garamond"/>
                      <w:b/>
                      <w:bCs/>
                      <w:color w:val="000000"/>
                      <w:sz w:val="22"/>
                      <w:szCs w:val="22"/>
                    </w:rPr>
                    <w:t xml:space="preserve"> </w:t>
                  </w:r>
                  <w:hyperlink r:id="rId6" w:history="1">
                    <w:r w:rsidRPr="00213551">
                      <w:rPr>
                        <w:rStyle w:val="Hyperlink"/>
                        <w:rFonts w:ascii="EB Garamond" w:eastAsia="EB Garamond" w:hAnsi="EB Garamond" w:cs="EB Garamond"/>
                        <w:b/>
                        <w:bCs/>
                        <w:sz w:val="22"/>
                        <w:szCs w:val="22"/>
                      </w:rPr>
                      <w:t>GitH</w:t>
                    </w:r>
                    <w:r w:rsidRPr="00213551">
                      <w:rPr>
                        <w:rStyle w:val="Hyperlink"/>
                        <w:rFonts w:ascii="EB Garamond" w:eastAsia="EB Garamond" w:hAnsi="EB Garamond" w:cs="EB Garamond"/>
                        <w:b/>
                        <w:bCs/>
                        <w:sz w:val="22"/>
                        <w:szCs w:val="22"/>
                      </w:rPr>
                      <w:t>u</w:t>
                    </w:r>
                    <w:r w:rsidRPr="00213551">
                      <w:rPr>
                        <w:rStyle w:val="Hyperlink"/>
                        <w:rFonts w:ascii="EB Garamond" w:eastAsia="EB Garamond" w:hAnsi="EB Garamond" w:cs="EB Garamond"/>
                        <w:b/>
                        <w:bCs/>
                        <w:sz w:val="22"/>
                        <w:szCs w:val="22"/>
                      </w:rPr>
                      <w:t>b</w:t>
                    </w:r>
                  </w:hyperlink>
                </w:p>
                <w:p w14:paraId="4CE5A57E" w14:textId="1BC5E18C" w:rsidR="006A23B7" w:rsidRDefault="006A23B7">
                  <w:pPr>
                    <w:spacing w:line="220" w:lineRule="exact"/>
                  </w:pPr>
                </w:p>
                <w:p w14:paraId="2FEEDCBE" w14:textId="1D719F1D" w:rsidR="006A23B7" w:rsidRPr="00017E96" w:rsidRDefault="00213551">
                  <w:pPr>
                    <w:spacing w:line="220" w:lineRule="exact"/>
                    <w:rPr>
                      <w:rStyle w:val="skn-m001topTable"/>
                    </w:rPr>
                  </w:pPr>
                  <w:r>
                    <w:rPr>
                      <w:b/>
                      <w:bCs/>
                      <w:noProof/>
                    </w:rPr>
                    <w:drawing>
                      <wp:inline distT="0" distB="0" distL="0" distR="0" wp14:anchorId="2AF1EC3C" wp14:editId="4457CC72">
                        <wp:extent cx="220980" cy="220980"/>
                        <wp:effectExtent l="0" t="0" r="0" b="0"/>
                        <wp:docPr id="1659079559" name="Graphic 4"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79559" name="Graphic 1659079559" descr="Internet with solid fill"/>
                                <pic:cNvPicPr/>
                              </pic:nvPicPr>
                              <pic:blipFill>
                                <a:blip r:embed="rId7">
                                  <a:extLst>
                                    <a:ext uri="{96DAC541-7B7A-43D3-8B79-37D633B846F1}">
                                      <asvg:svgBlip xmlns:asvg="http://schemas.microsoft.com/office/drawing/2016/SVG/main" r:embed="rId8"/>
                                    </a:ext>
                                  </a:extLst>
                                </a:blip>
                                <a:stretch>
                                  <a:fillRect/>
                                </a:stretch>
                              </pic:blipFill>
                              <pic:spPr>
                                <a:xfrm flipH="1">
                                  <a:off x="0" y="0"/>
                                  <a:ext cx="220980" cy="220980"/>
                                </a:xfrm>
                                <a:prstGeom prst="rect">
                                  <a:avLst/>
                                </a:prstGeom>
                              </pic:spPr>
                            </pic:pic>
                          </a:graphicData>
                        </a:graphic>
                      </wp:inline>
                    </w:drawing>
                  </w:r>
                  <w:hyperlink r:id="rId9" w:history="1">
                    <w:r w:rsidR="00017E96" w:rsidRPr="00213551">
                      <w:rPr>
                        <w:rStyle w:val="Hyperlink"/>
                        <w:b/>
                        <w:bCs/>
                      </w:rPr>
                      <w:t>Web</w:t>
                    </w:r>
                    <w:r w:rsidR="00017E96" w:rsidRPr="00213551">
                      <w:rPr>
                        <w:rStyle w:val="Hyperlink"/>
                        <w:b/>
                        <w:bCs/>
                      </w:rPr>
                      <w:t>s</w:t>
                    </w:r>
                    <w:r w:rsidR="00017E96" w:rsidRPr="00213551">
                      <w:rPr>
                        <w:rStyle w:val="Hyperlink"/>
                        <w:b/>
                        <w:bCs/>
                      </w:rPr>
                      <w:t>ite</w:t>
                    </w:r>
                  </w:hyperlink>
                  <w:r w:rsidR="00017E96">
                    <w:t xml:space="preserve">: </w:t>
                  </w:r>
                </w:p>
              </w:tc>
              <w:tc>
                <w:tcPr>
                  <w:tcW w:w="40" w:type="dxa"/>
                  <w:tcMar>
                    <w:top w:w="120" w:type="dxa"/>
                    <w:left w:w="0" w:type="dxa"/>
                    <w:bottom w:w="0" w:type="dxa"/>
                    <w:right w:w="0" w:type="dxa"/>
                  </w:tcMar>
                  <w:hideMark/>
                </w:tcPr>
                <w:p w14:paraId="7997253C" w14:textId="77777777" w:rsidR="00020B7E" w:rsidRDefault="00020B7E"/>
              </w:tc>
              <w:tc>
                <w:tcPr>
                  <w:tcW w:w="3180" w:type="dxa"/>
                  <w:tcMar>
                    <w:top w:w="120" w:type="dxa"/>
                    <w:left w:w="0" w:type="dxa"/>
                    <w:bottom w:w="0" w:type="dxa"/>
                    <w:right w:w="0" w:type="dxa"/>
                  </w:tcMar>
                  <w:hideMark/>
                </w:tcPr>
                <w:p w14:paraId="6F66FD63" w14:textId="084367B7" w:rsidR="006A23B7" w:rsidRDefault="005C2C30" w:rsidP="005C2C30">
                  <w:pPr>
                    <w:spacing w:line="220" w:lineRule="exact"/>
                    <w:rPr>
                      <w:rStyle w:val="skn-m001disp-flxcntc-cellany"/>
                      <w:rFonts w:ascii="EB Garamond" w:eastAsia="EB Garamond" w:hAnsi="EB Garamond" w:cs="EB Garamond"/>
                      <w:color w:val="000000"/>
                      <w:sz w:val="22"/>
                      <w:szCs w:val="22"/>
                    </w:rPr>
                  </w:pPr>
                  <w:r>
                    <w:rPr>
                      <w:rStyle w:val="skn-m001disp-flxcntc-cellany"/>
                      <w:rFonts w:ascii="EB Garamond" w:eastAsia="EB Garamond" w:hAnsi="EB Garamond" w:cs="EB Garamond"/>
                      <w:color w:val="000000"/>
                      <w:sz w:val="22"/>
                      <w:szCs w:val="22"/>
                    </w:rPr>
                    <w:t xml:space="preserve">          </w:t>
                  </w:r>
                  <w:r w:rsidR="006A23B7">
                    <w:rPr>
                      <w:rStyle w:val="skn-m001disp-flxcntc-cellany"/>
                      <w:rFonts w:ascii="EB Garamond" w:eastAsia="EB Garamond" w:hAnsi="EB Garamond" w:cs="EB Garamond"/>
                      <w:color w:val="000000"/>
                      <w:sz w:val="22"/>
                      <w:szCs w:val="22"/>
                    </w:rPr>
                    <w:t>+1</w:t>
                  </w:r>
                  <w:r w:rsidR="00213551">
                    <w:rPr>
                      <w:rStyle w:val="skn-m001disp-flxcntc-cellany"/>
                      <w:rFonts w:ascii="EB Garamond" w:eastAsia="EB Garamond" w:hAnsi="EB Garamond" w:cs="EB Garamond"/>
                      <w:color w:val="000000"/>
                      <w:sz w:val="22"/>
                      <w:szCs w:val="22"/>
                    </w:rPr>
                    <w:t xml:space="preserve"> </w:t>
                  </w:r>
                  <w:r w:rsidR="006A23B7">
                    <w:rPr>
                      <w:rStyle w:val="skn-m001disp-flxcntc-cellany"/>
                      <w:rFonts w:ascii="EB Garamond" w:eastAsia="EB Garamond" w:hAnsi="EB Garamond" w:cs="EB Garamond"/>
                      <w:color w:val="000000"/>
                      <w:sz w:val="22"/>
                      <w:szCs w:val="22"/>
                    </w:rPr>
                    <w:t>437</w:t>
                  </w:r>
                  <w:r w:rsidR="00213551">
                    <w:rPr>
                      <w:rStyle w:val="skn-m001disp-flxcntc-cellany"/>
                      <w:rFonts w:ascii="EB Garamond" w:eastAsia="EB Garamond" w:hAnsi="EB Garamond" w:cs="EB Garamond"/>
                      <w:color w:val="000000"/>
                      <w:sz w:val="22"/>
                      <w:szCs w:val="22"/>
                    </w:rPr>
                    <w:t xml:space="preserve"> </w:t>
                  </w:r>
                  <w:r w:rsidR="006A23B7">
                    <w:rPr>
                      <w:rStyle w:val="skn-m001disp-flxcntc-cellany"/>
                      <w:rFonts w:ascii="EB Garamond" w:eastAsia="EB Garamond" w:hAnsi="EB Garamond" w:cs="EB Garamond"/>
                      <w:color w:val="000000"/>
                      <w:sz w:val="22"/>
                      <w:szCs w:val="22"/>
                    </w:rPr>
                    <w:t>435</w:t>
                  </w:r>
                  <w:r w:rsidR="00213551">
                    <w:rPr>
                      <w:rStyle w:val="skn-m001disp-flxcntc-cellany"/>
                      <w:rFonts w:ascii="EB Garamond" w:eastAsia="EB Garamond" w:hAnsi="EB Garamond" w:cs="EB Garamond"/>
                      <w:color w:val="000000"/>
                      <w:sz w:val="22"/>
                      <w:szCs w:val="22"/>
                    </w:rPr>
                    <w:t xml:space="preserve"> </w:t>
                  </w:r>
                  <w:r w:rsidR="006A23B7">
                    <w:rPr>
                      <w:rStyle w:val="skn-m001disp-flxcntc-cellany"/>
                      <w:rFonts w:ascii="EB Garamond" w:eastAsia="EB Garamond" w:hAnsi="EB Garamond" w:cs="EB Garamond"/>
                      <w:color w:val="000000"/>
                      <w:sz w:val="22"/>
                      <w:szCs w:val="22"/>
                    </w:rPr>
                    <w:t>5365</w:t>
                  </w:r>
                </w:p>
                <w:p w14:paraId="28264996" w14:textId="77777777" w:rsidR="006A23B7" w:rsidRDefault="006A23B7" w:rsidP="00260EC1">
                  <w:pPr>
                    <w:spacing w:line="220" w:lineRule="exact"/>
                    <w:rPr>
                      <w:rStyle w:val="skn-m001disp-flxcntc-cellany"/>
                      <w:rFonts w:eastAsia="EB Garamond"/>
                    </w:rPr>
                  </w:pPr>
                </w:p>
                <w:p w14:paraId="4B7A2ABF" w14:textId="173B8F55" w:rsidR="00213551" w:rsidRPr="00260EC1" w:rsidRDefault="00260EC1" w:rsidP="00260EC1">
                  <w:pPr>
                    <w:spacing w:line="220" w:lineRule="exact"/>
                    <w:rPr>
                      <w:rStyle w:val="span"/>
                      <w:rFonts w:ascii="EB Garamond" w:eastAsia="EB Garamond" w:hAnsi="EB Garamond" w:cs="EB Garamond"/>
                      <w:sz w:val="22"/>
                      <w:szCs w:val="22"/>
                    </w:rPr>
                  </w:pPr>
                  <w:r>
                    <w:rPr>
                      <w:rFonts w:eastAsia="EB Garamond"/>
                      <w:noProof/>
                    </w:rPr>
                    <w:drawing>
                      <wp:inline distT="0" distB="0" distL="0" distR="0" wp14:anchorId="62F67928" wp14:editId="4F9B0C56">
                        <wp:extent cx="144780" cy="144780"/>
                        <wp:effectExtent l="0" t="0" r="0" b="0"/>
                        <wp:docPr id="1821934171" name="Graphic 8"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4171" name="Graphic 1821934171" descr="Marker with solid fill"/>
                                <pic:cNvPicPr/>
                              </pic:nvPicPr>
                              <pic:blipFill>
                                <a:blip r:embed="rId10">
                                  <a:extLst>
                                    <a:ext uri="{96DAC541-7B7A-43D3-8B79-37D633B846F1}">
                                      <asvg:svgBlip xmlns:asvg="http://schemas.microsoft.com/office/drawing/2016/SVG/main" r:embed="rId11"/>
                                    </a:ext>
                                  </a:extLst>
                                </a:blip>
                                <a:stretch>
                                  <a:fillRect/>
                                </a:stretch>
                              </pic:blipFill>
                              <pic:spPr>
                                <a:xfrm flipH="1">
                                  <a:off x="0" y="0"/>
                                  <a:ext cx="144780" cy="144780"/>
                                </a:xfrm>
                                <a:prstGeom prst="rect">
                                  <a:avLst/>
                                </a:prstGeom>
                              </pic:spPr>
                            </pic:pic>
                          </a:graphicData>
                        </a:graphic>
                      </wp:inline>
                    </w:drawing>
                  </w:r>
                  <w:r w:rsidR="006A23B7" w:rsidRPr="00260EC1">
                    <w:rPr>
                      <w:rStyle w:val="span"/>
                      <w:rFonts w:ascii="EB Garamond" w:eastAsia="EB Garamond" w:hAnsi="EB Garamond" w:cs="EB Garamond"/>
                      <w:sz w:val="22"/>
                      <w:szCs w:val="22"/>
                    </w:rPr>
                    <w:t xml:space="preserve">Toronto, </w:t>
                  </w:r>
                  <w:r w:rsidR="00213551" w:rsidRPr="00260EC1">
                    <w:rPr>
                      <w:rStyle w:val="span"/>
                      <w:rFonts w:ascii="EB Garamond" w:eastAsia="EB Garamond" w:hAnsi="EB Garamond" w:cs="EB Garamond"/>
                      <w:sz w:val="22"/>
                      <w:szCs w:val="22"/>
                    </w:rPr>
                    <w:t xml:space="preserve">Ontario, </w:t>
                  </w:r>
                  <w:r w:rsidR="006A23B7" w:rsidRPr="00260EC1">
                    <w:rPr>
                      <w:rStyle w:val="span"/>
                      <w:rFonts w:ascii="EB Garamond" w:eastAsia="EB Garamond" w:hAnsi="EB Garamond" w:cs="EB Garamond"/>
                      <w:sz w:val="22"/>
                      <w:szCs w:val="22"/>
                    </w:rPr>
                    <w:t>Canada</w:t>
                  </w:r>
                </w:p>
                <w:p w14:paraId="367C6230" w14:textId="74454331" w:rsidR="006A23B7" w:rsidRPr="00213551" w:rsidRDefault="00260EC1" w:rsidP="00260EC1">
                  <w:pPr>
                    <w:pStyle w:val="ListParagraph"/>
                    <w:spacing w:line="220" w:lineRule="exact"/>
                    <w:rPr>
                      <w:rStyle w:val="skn-m001addressdisp-flxdivnth-of-type3n1"/>
                      <w:rFonts w:ascii="EB Garamond" w:eastAsia="EB Garamond" w:hAnsi="EB Garamond" w:cs="EB Garamond"/>
                      <w:color w:val="000000"/>
                      <w:sz w:val="22"/>
                      <w:szCs w:val="22"/>
                    </w:rPr>
                  </w:pPr>
                  <w:r>
                    <w:rPr>
                      <w:rStyle w:val="span"/>
                      <w:rFonts w:ascii="EB Garamond" w:eastAsia="EB Garamond" w:hAnsi="EB Garamond" w:cs="EB Garamond"/>
                      <w:sz w:val="22"/>
                      <w:szCs w:val="22"/>
                    </w:rPr>
                    <w:t xml:space="preserve">     </w:t>
                  </w:r>
                  <w:r w:rsidR="006A23B7" w:rsidRPr="00213551">
                    <w:rPr>
                      <w:rStyle w:val="span"/>
                      <w:rFonts w:ascii="EB Garamond" w:eastAsia="EB Garamond" w:hAnsi="EB Garamond" w:cs="EB Garamond"/>
                      <w:sz w:val="22"/>
                      <w:szCs w:val="22"/>
                    </w:rPr>
                    <w:t>M4C 4X4</w:t>
                  </w:r>
                </w:p>
              </w:tc>
              <w:tc>
                <w:tcPr>
                  <w:tcW w:w="72" w:type="dxa"/>
                  <w:tcMar>
                    <w:top w:w="120" w:type="dxa"/>
                    <w:left w:w="0" w:type="dxa"/>
                    <w:bottom w:w="0" w:type="dxa"/>
                    <w:right w:w="0" w:type="dxa"/>
                  </w:tcMar>
                  <w:hideMark/>
                </w:tcPr>
                <w:p w14:paraId="5CCF9AC9" w14:textId="77777777" w:rsidR="00020B7E" w:rsidRDefault="00020B7E"/>
              </w:tc>
              <w:tc>
                <w:tcPr>
                  <w:tcW w:w="3148" w:type="dxa"/>
                  <w:tcMar>
                    <w:top w:w="120" w:type="dxa"/>
                    <w:left w:w="0" w:type="dxa"/>
                    <w:bottom w:w="0" w:type="dxa"/>
                    <w:right w:w="0" w:type="dxa"/>
                  </w:tcMar>
                  <w:hideMark/>
                </w:tcPr>
                <w:p w14:paraId="22F74360" w14:textId="45551E5A" w:rsidR="00125050" w:rsidRPr="00213551" w:rsidRDefault="00213551" w:rsidP="00213551">
                  <w:pPr>
                    <w:spacing w:line="220" w:lineRule="exact"/>
                    <w:rPr>
                      <w:rFonts w:ascii="EB Garamond" w:eastAsia="EB Garamond" w:hAnsi="EB Garamond" w:cs="EB Garamond"/>
                      <w:b/>
                      <w:bCs/>
                      <w:color w:val="000000"/>
                      <w:sz w:val="22"/>
                      <w:szCs w:val="22"/>
                    </w:rPr>
                  </w:pPr>
                  <w:r>
                    <w:rPr>
                      <w:rFonts w:ascii="EB Garamond" w:eastAsia="EB Garamond" w:hAnsi="EB Garamond" w:cs="EB Garamond"/>
                      <w:noProof/>
                      <w:sz w:val="22"/>
                      <w:szCs w:val="22"/>
                    </w:rPr>
                    <w:drawing>
                      <wp:inline distT="0" distB="0" distL="0" distR="0" wp14:anchorId="6D7A3963" wp14:editId="3ABB3E4A">
                        <wp:extent cx="137160" cy="137160"/>
                        <wp:effectExtent l="0" t="0" r="0" b="0"/>
                        <wp:docPr id="1684591804" name="Graphic 6"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91804" name="Graphic 1684591804" descr="Envelope with solid fill"/>
                                <pic:cNvPicPr/>
                              </pic:nvPicPr>
                              <pic:blipFill>
                                <a:blip r:embed="rId12">
                                  <a:extLst>
                                    <a:ext uri="{96DAC541-7B7A-43D3-8B79-37D633B846F1}">
                                      <asvg:svgBlip xmlns:asvg="http://schemas.microsoft.com/office/drawing/2016/SVG/main" r:embed="rId13"/>
                                    </a:ext>
                                  </a:extLst>
                                </a:blip>
                                <a:stretch>
                                  <a:fillRect/>
                                </a:stretch>
                              </pic:blipFill>
                              <pic:spPr>
                                <a:xfrm flipV="1">
                                  <a:off x="0" y="0"/>
                                  <a:ext cx="137160" cy="137160"/>
                                </a:xfrm>
                                <a:prstGeom prst="rect">
                                  <a:avLst/>
                                </a:prstGeom>
                              </pic:spPr>
                            </pic:pic>
                          </a:graphicData>
                        </a:graphic>
                      </wp:inline>
                    </w:drawing>
                  </w:r>
                  <w:hyperlink r:id="rId14" w:history="1">
                    <w:r w:rsidRPr="005D5655">
                      <w:rPr>
                        <w:rStyle w:val="Hyperlink"/>
                        <w:rFonts w:ascii="EB Garamond" w:eastAsia="EB Garamond" w:hAnsi="EB Garamond" w:cs="EB Garamond"/>
                        <w:sz w:val="22"/>
                        <w:szCs w:val="22"/>
                      </w:rPr>
                      <w:t>vigneshper</w:t>
                    </w:r>
                    <w:r w:rsidRPr="005D5655">
                      <w:rPr>
                        <w:rStyle w:val="Hyperlink"/>
                        <w:rFonts w:ascii="EB Garamond" w:eastAsia="EB Garamond" w:hAnsi="EB Garamond" w:cs="EB Garamond"/>
                        <w:sz w:val="22"/>
                        <w:szCs w:val="22"/>
                      </w:rPr>
                      <w:t>u</w:t>
                    </w:r>
                    <w:r w:rsidRPr="005D5655">
                      <w:rPr>
                        <w:rStyle w:val="Hyperlink"/>
                        <w:rFonts w:ascii="EB Garamond" w:eastAsia="EB Garamond" w:hAnsi="EB Garamond" w:cs="EB Garamond"/>
                        <w:sz w:val="22"/>
                        <w:szCs w:val="22"/>
                      </w:rPr>
                      <w:t>mal.s.ca@gmail.com</w:t>
                    </w:r>
                  </w:hyperlink>
                </w:p>
                <w:p w14:paraId="7732E489" w14:textId="77777777" w:rsidR="00213551" w:rsidRPr="00213551" w:rsidRDefault="00213551" w:rsidP="00213551">
                  <w:pPr>
                    <w:pStyle w:val="ListParagraph"/>
                    <w:spacing w:line="220" w:lineRule="exact"/>
                    <w:rPr>
                      <w:rStyle w:val="skn-m001disp-flxcntc-cellany"/>
                      <w:rFonts w:ascii="EB Garamond" w:eastAsia="EB Garamond" w:hAnsi="EB Garamond" w:cs="EB Garamond"/>
                      <w:b/>
                      <w:bCs/>
                      <w:color w:val="000000"/>
                      <w:sz w:val="22"/>
                      <w:szCs w:val="22"/>
                    </w:rPr>
                  </w:pPr>
                </w:p>
                <w:p w14:paraId="6ED39D04" w14:textId="72C9123F" w:rsidR="006A23B7" w:rsidRDefault="00213551" w:rsidP="006A23B7">
                  <w:pPr>
                    <w:spacing w:line="220" w:lineRule="exact"/>
                    <w:rPr>
                      <w:rStyle w:val="skn-m001disp-flxcntc-cellany"/>
                      <w:rFonts w:ascii="EB Garamond" w:eastAsia="EB Garamond" w:hAnsi="EB Garamond" w:cs="EB Garamond"/>
                      <w:color w:val="000000"/>
                      <w:sz w:val="22"/>
                      <w:szCs w:val="22"/>
                    </w:rPr>
                  </w:pPr>
                  <w:r w:rsidRPr="00213551">
                    <w:rPr>
                      <w:rStyle w:val="skn-m001disp-flxcntc-cellany"/>
                      <w:rFonts w:ascii="EB Garamond" w:eastAsia="EB Garamond" w:hAnsi="EB Garamond" w:cs="EB Garamond"/>
                      <w:b/>
                      <w:bCs/>
                      <w:color w:val="000000"/>
                      <w:sz w:val="22"/>
                      <w:szCs w:val="22"/>
                    </w:rPr>
                    <w:drawing>
                      <wp:inline distT="0" distB="0" distL="0" distR="0" wp14:anchorId="66134DC7" wp14:editId="0A28FE26">
                        <wp:extent cx="167640" cy="1219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168189" cy="122319"/>
                                </a:xfrm>
                                <a:prstGeom prst="rect">
                                  <a:avLst/>
                                </a:prstGeom>
                              </pic:spPr>
                            </pic:pic>
                          </a:graphicData>
                        </a:graphic>
                      </wp:inline>
                    </w:drawing>
                  </w:r>
                  <w:r w:rsidRPr="00213551">
                    <w:rPr>
                      <w:rStyle w:val="skn-m001disp-flxcntc-cellany"/>
                      <w:rFonts w:ascii="EB Garamond" w:eastAsia="EB Garamond" w:hAnsi="EB Garamond" w:cs="EB Garamond"/>
                      <w:b/>
                      <w:bCs/>
                      <w:color w:val="000000"/>
                      <w:sz w:val="22"/>
                      <w:szCs w:val="22"/>
                    </w:rPr>
                    <w:t xml:space="preserve"> </w:t>
                  </w:r>
                  <w:hyperlink r:id="rId16" w:history="1">
                    <w:r w:rsidR="006A23B7" w:rsidRPr="00213551">
                      <w:rPr>
                        <w:rStyle w:val="Hyperlink"/>
                        <w:rFonts w:ascii="EB Garamond" w:eastAsia="EB Garamond" w:hAnsi="EB Garamond" w:cs="EB Garamond"/>
                        <w:b/>
                        <w:bCs/>
                        <w:sz w:val="22"/>
                        <w:szCs w:val="22"/>
                      </w:rPr>
                      <w:t>Link</w:t>
                    </w:r>
                    <w:r w:rsidR="006A23B7" w:rsidRPr="00213551">
                      <w:rPr>
                        <w:rStyle w:val="Hyperlink"/>
                        <w:rFonts w:ascii="EB Garamond" w:eastAsia="EB Garamond" w:hAnsi="EB Garamond" w:cs="EB Garamond"/>
                        <w:b/>
                        <w:bCs/>
                        <w:sz w:val="22"/>
                        <w:szCs w:val="22"/>
                      </w:rPr>
                      <w:t>e</w:t>
                    </w:r>
                    <w:r w:rsidR="006A23B7" w:rsidRPr="00213551">
                      <w:rPr>
                        <w:rStyle w:val="Hyperlink"/>
                        <w:rFonts w:ascii="EB Garamond" w:eastAsia="EB Garamond" w:hAnsi="EB Garamond" w:cs="EB Garamond"/>
                        <w:b/>
                        <w:bCs/>
                        <w:sz w:val="22"/>
                        <w:szCs w:val="22"/>
                      </w:rPr>
                      <w:t>d</w:t>
                    </w:r>
                    <w:r w:rsidR="006A23B7" w:rsidRPr="00213551">
                      <w:rPr>
                        <w:rStyle w:val="Hyperlink"/>
                        <w:rFonts w:ascii="EB Garamond" w:eastAsia="EB Garamond" w:hAnsi="EB Garamond" w:cs="EB Garamond"/>
                        <w:b/>
                        <w:bCs/>
                        <w:sz w:val="22"/>
                        <w:szCs w:val="22"/>
                      </w:rPr>
                      <w:t>In</w:t>
                    </w:r>
                  </w:hyperlink>
                </w:p>
                <w:p w14:paraId="5917802A" w14:textId="71404CC1" w:rsidR="00020B7E" w:rsidRDefault="00020B7E" w:rsidP="006A23B7">
                  <w:pPr>
                    <w:spacing w:line="220" w:lineRule="exact"/>
                    <w:rPr>
                      <w:rStyle w:val="skn-m001disp-flxcntc-cellany"/>
                      <w:rFonts w:ascii="EB Garamond" w:eastAsia="EB Garamond" w:hAnsi="EB Garamond" w:cs="EB Garamond"/>
                      <w:color w:val="000000"/>
                      <w:sz w:val="22"/>
                      <w:szCs w:val="22"/>
                    </w:rPr>
                  </w:pPr>
                </w:p>
                <w:p w14:paraId="2371F893" w14:textId="135CEBED" w:rsidR="006A23B7" w:rsidRDefault="006A23B7" w:rsidP="006A23B7">
                  <w:pPr>
                    <w:spacing w:line="220" w:lineRule="exact"/>
                    <w:rPr>
                      <w:rStyle w:val="skn-m001disp-flxcntc-cellany"/>
                      <w:rFonts w:ascii="EB Garamond" w:eastAsia="EB Garamond" w:hAnsi="EB Garamond" w:cs="EB Garamond"/>
                      <w:color w:val="000000"/>
                      <w:sz w:val="22"/>
                      <w:szCs w:val="22"/>
                    </w:rPr>
                  </w:pPr>
                </w:p>
              </w:tc>
            </w:tr>
          </w:tbl>
          <w:p w14:paraId="1F24119A" w14:textId="77777777" w:rsidR="00020B7E" w:rsidRDefault="00000000">
            <w:pPr>
              <w:pStyle w:val="skn-m001cntc-brdr"/>
              <w:rPr>
                <w:rStyle w:val="skn-m001topTable"/>
                <w:rFonts w:ascii="EB Garamond" w:eastAsia="EB Garamond" w:hAnsi="EB Garamond" w:cs="EB Garamond"/>
                <w:color w:val="000000"/>
              </w:rPr>
            </w:pPr>
            <w:r>
              <w:rPr>
                <w:rStyle w:val="skn-m001topTable"/>
                <w:rFonts w:ascii="EB Garamond" w:eastAsia="EB Garamond" w:hAnsi="EB Garamond" w:cs="EB Garamond"/>
                <w:color w:val="000000"/>
              </w:rPr>
              <w:t> </w:t>
            </w:r>
          </w:p>
          <w:p w14:paraId="45C40701" w14:textId="77777777" w:rsidR="00020B7E" w:rsidRDefault="00000000">
            <w:pPr>
              <w:pStyle w:val="p"/>
              <w:pBdr>
                <w:top w:val="none" w:sz="0" w:space="12" w:color="auto"/>
                <w:bottom w:val="none" w:sz="0" w:space="11" w:color="auto"/>
              </w:pBdr>
              <w:spacing w:line="220" w:lineRule="atLeast"/>
              <w:rPr>
                <w:rStyle w:val="skn-m001topTable"/>
                <w:rFonts w:ascii="EB Garamond" w:eastAsia="EB Garamond" w:hAnsi="EB Garamond" w:cs="EB Garamond"/>
                <w:b/>
                <w:bCs/>
                <w:color w:val="000000"/>
                <w:sz w:val="22"/>
                <w:szCs w:val="22"/>
              </w:rPr>
            </w:pPr>
            <w:r>
              <w:rPr>
                <w:rStyle w:val="skn-m001topTable"/>
                <w:rFonts w:ascii="EB Garamond" w:eastAsia="EB Garamond" w:hAnsi="EB Garamond" w:cs="EB Garamond"/>
                <w:b/>
                <w:bCs/>
                <w:color w:val="000000"/>
                <w:sz w:val="22"/>
                <w:szCs w:val="22"/>
              </w:rPr>
              <w:t>Resourceful Software Quality Assurance Engineer with 6 years handling complete review process. Expertly assists IT design, testing and maintenance to preserve application effectiveness. Offers detailed patch assessment and script automation to handle service delivery in rigorous always-on environments. Actively resolves technical complications during application QA testing.</w:t>
            </w:r>
          </w:p>
        </w:tc>
        <w:tc>
          <w:tcPr>
            <w:tcW w:w="1440" w:type="dxa"/>
            <w:tcMar>
              <w:top w:w="0" w:type="dxa"/>
              <w:left w:w="0" w:type="dxa"/>
              <w:bottom w:w="0" w:type="dxa"/>
              <w:right w:w="0" w:type="dxa"/>
            </w:tcMar>
            <w:vAlign w:val="bottom"/>
            <w:hideMark/>
          </w:tcPr>
          <w:p w14:paraId="0C4D84D6" w14:textId="77777777" w:rsidR="00020B7E" w:rsidRDefault="00020B7E">
            <w:pPr>
              <w:pStyle w:val="skn-m001bottomrightleftmidpaddingcellParagraph"/>
              <w:spacing w:line="220" w:lineRule="atLeast"/>
              <w:textAlignment w:val="auto"/>
              <w:rPr>
                <w:rStyle w:val="skn-m001bottomrightleftmidpaddingcell"/>
                <w:rFonts w:ascii="EB Garamond" w:eastAsia="EB Garamond" w:hAnsi="EB Garamond" w:cs="EB Garamond"/>
                <w:color w:val="000000"/>
                <w:sz w:val="22"/>
                <w:szCs w:val="22"/>
              </w:rPr>
            </w:pPr>
          </w:p>
        </w:tc>
      </w:tr>
    </w:tbl>
    <w:p w14:paraId="00E71400" w14:textId="77777777" w:rsidR="00020B7E" w:rsidRDefault="00000000">
      <w:pPr>
        <w:spacing w:line="20" w:lineRule="auto"/>
        <w:sectPr w:rsidR="00020B7E">
          <w:pgSz w:w="12240" w:h="15840"/>
          <w:pgMar w:top="0" w:right="0" w:bottom="480" w:left="0" w:header="720" w:footer="720" w:gutter="0"/>
          <w:cols w:space="720"/>
        </w:sectPr>
      </w:pPr>
      <w:r>
        <w:rPr>
          <w:color w:val="FFFFFF"/>
          <w:sz w:val="2"/>
        </w:rPr>
        <w:t>.</w:t>
      </w:r>
    </w:p>
    <w:p w14:paraId="3BF6F262" w14:textId="77777777" w:rsidR="00020B7E" w:rsidRDefault="00020B7E">
      <w:pPr>
        <w:spacing w:line="20" w:lineRule="auto"/>
      </w:pPr>
    </w:p>
    <w:p w14:paraId="0BBD5DCA" w14:textId="77777777" w:rsidR="00020B7E" w:rsidRDefault="00020B7E">
      <w:pPr>
        <w:rPr>
          <w:vanish/>
        </w:rPr>
      </w:pPr>
    </w:p>
    <w:tbl>
      <w:tblPr>
        <w:tblStyle w:val="skn-m001bottomContainer"/>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440"/>
        <w:gridCol w:w="9360"/>
        <w:gridCol w:w="1440"/>
      </w:tblGrid>
      <w:tr w:rsidR="00020B7E" w14:paraId="3BDAC39C" w14:textId="77777777">
        <w:trPr>
          <w:tblCellSpacing w:w="0" w:type="dxa"/>
        </w:trPr>
        <w:tc>
          <w:tcPr>
            <w:tcW w:w="1440" w:type="dxa"/>
            <w:tcMar>
              <w:top w:w="0" w:type="dxa"/>
              <w:left w:w="0" w:type="dxa"/>
              <w:bottom w:w="0" w:type="dxa"/>
              <w:right w:w="0" w:type="dxa"/>
            </w:tcMar>
            <w:vAlign w:val="bottom"/>
            <w:hideMark/>
          </w:tcPr>
          <w:p w14:paraId="7AC3D88F" w14:textId="77777777" w:rsidR="00020B7E" w:rsidRDefault="00020B7E">
            <w:pPr>
              <w:rPr>
                <w:rFonts w:ascii="EB Garamond" w:eastAsia="EB Garamond" w:hAnsi="EB Garamond" w:cs="EB Garamond"/>
                <w:color w:val="000000"/>
                <w:sz w:val="22"/>
                <w:szCs w:val="22"/>
              </w:rPr>
            </w:pPr>
          </w:p>
        </w:tc>
        <w:tc>
          <w:tcPr>
            <w:tcW w:w="9360" w:type="dxa"/>
            <w:tcMar>
              <w:top w:w="0" w:type="dxa"/>
              <w:left w:w="0" w:type="dxa"/>
              <w:bottom w:w="0" w:type="dxa"/>
              <w:right w:w="0" w:type="dxa"/>
            </w:tcMar>
            <w:vAlign w:val="bottom"/>
            <w:hideMark/>
          </w:tcPr>
          <w:p w14:paraId="4657DF68"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Skills</w:t>
            </w:r>
          </w:p>
          <w:tbl>
            <w:tblPr>
              <w:tblStyle w:val="skn-m001sectiongraph-seclnggparatable"/>
              <w:tblW w:w="0" w:type="auto"/>
              <w:tblCellSpacing w:w="0" w:type="dxa"/>
              <w:tblLayout w:type="fixed"/>
              <w:tblCellMar>
                <w:left w:w="0" w:type="dxa"/>
                <w:right w:w="0" w:type="dxa"/>
              </w:tblCellMar>
              <w:tblLook w:val="05E0" w:firstRow="1" w:lastRow="1" w:firstColumn="1" w:lastColumn="1" w:noHBand="0" w:noVBand="1"/>
            </w:tblPr>
            <w:tblGrid>
              <w:gridCol w:w="4278"/>
              <w:gridCol w:w="805"/>
              <w:gridCol w:w="4278"/>
            </w:tblGrid>
            <w:tr w:rsidR="00020B7E" w14:paraId="1AD17E89" w14:textId="77777777">
              <w:trPr>
                <w:tblCellSpacing w:w="0" w:type="dxa"/>
              </w:trPr>
              <w:tc>
                <w:tcPr>
                  <w:tcW w:w="4278" w:type="dxa"/>
                  <w:tcMar>
                    <w:top w:w="0" w:type="dxa"/>
                    <w:left w:w="0" w:type="dxa"/>
                    <w:bottom w:w="100" w:type="dxa"/>
                    <w:right w:w="0" w:type="dxa"/>
                  </w:tcMar>
                  <w:hideMark/>
                </w:tcPr>
                <w:p w14:paraId="3422838E" w14:textId="77777777" w:rsidR="00020B7E" w:rsidRDefault="00000000">
                  <w:pPr>
                    <w:pStyle w:val="skn-m001ullinth-last-child1"/>
                    <w:numPr>
                      <w:ilvl w:val="0"/>
                      <w:numId w:val="1"/>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Agile methodology, SDET, JIRA, HP-ALM, Agile Requirement Designer-Gen AI</w:t>
                  </w:r>
                </w:p>
              </w:tc>
              <w:tc>
                <w:tcPr>
                  <w:tcW w:w="805" w:type="dxa"/>
                  <w:tcMar>
                    <w:top w:w="0" w:type="dxa"/>
                    <w:left w:w="0" w:type="dxa"/>
                    <w:bottom w:w="100" w:type="dxa"/>
                    <w:right w:w="0" w:type="dxa"/>
                  </w:tcMar>
                  <w:hideMark/>
                </w:tcPr>
                <w:p w14:paraId="2B1DB235" w14:textId="77777777" w:rsidR="00020B7E" w:rsidRDefault="00020B7E"/>
              </w:tc>
              <w:tc>
                <w:tcPr>
                  <w:tcW w:w="4278" w:type="dxa"/>
                  <w:tcMar>
                    <w:top w:w="0" w:type="dxa"/>
                    <w:left w:w="0" w:type="dxa"/>
                    <w:bottom w:w="100" w:type="dxa"/>
                    <w:right w:w="0" w:type="dxa"/>
                  </w:tcMar>
                  <w:hideMark/>
                </w:tcPr>
                <w:p w14:paraId="2D4A6A01" w14:textId="77777777" w:rsidR="00020B7E" w:rsidRDefault="00000000">
                  <w:pPr>
                    <w:pStyle w:val="skn-m001ullinth-last-child1"/>
                    <w:numPr>
                      <w:ilvl w:val="0"/>
                      <w:numId w:val="2"/>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Core Java, Selenium, Cucumber BDD framework, Gherkin</w:t>
                  </w:r>
                </w:p>
              </w:tc>
            </w:tr>
            <w:tr w:rsidR="00020B7E" w14:paraId="4C794E12" w14:textId="77777777">
              <w:trPr>
                <w:tblCellSpacing w:w="0" w:type="dxa"/>
              </w:trPr>
              <w:tc>
                <w:tcPr>
                  <w:tcW w:w="4278" w:type="dxa"/>
                  <w:tcMar>
                    <w:top w:w="0" w:type="dxa"/>
                    <w:left w:w="0" w:type="dxa"/>
                    <w:bottom w:w="100" w:type="dxa"/>
                    <w:right w:w="0" w:type="dxa"/>
                  </w:tcMar>
                  <w:hideMark/>
                </w:tcPr>
                <w:p w14:paraId="71EFFCE6" w14:textId="77777777" w:rsidR="00020B7E" w:rsidRDefault="00000000">
                  <w:pPr>
                    <w:pStyle w:val="skn-m001ullinth-last-child1"/>
                    <w:numPr>
                      <w:ilvl w:val="0"/>
                      <w:numId w:val="3"/>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CI/CD: GitHub, Bitbucket, Jenkins, Spec flow</w:t>
                  </w:r>
                </w:p>
              </w:tc>
              <w:tc>
                <w:tcPr>
                  <w:tcW w:w="805" w:type="dxa"/>
                  <w:tcMar>
                    <w:top w:w="0" w:type="dxa"/>
                    <w:left w:w="0" w:type="dxa"/>
                    <w:bottom w:w="100" w:type="dxa"/>
                    <w:right w:w="0" w:type="dxa"/>
                  </w:tcMar>
                  <w:hideMark/>
                </w:tcPr>
                <w:p w14:paraId="1EC5E710" w14:textId="77777777" w:rsidR="00020B7E" w:rsidRDefault="00020B7E"/>
              </w:tc>
              <w:tc>
                <w:tcPr>
                  <w:tcW w:w="4278" w:type="dxa"/>
                  <w:tcMar>
                    <w:top w:w="0" w:type="dxa"/>
                    <w:left w:w="0" w:type="dxa"/>
                    <w:bottom w:w="100" w:type="dxa"/>
                    <w:right w:w="0" w:type="dxa"/>
                  </w:tcMar>
                  <w:hideMark/>
                </w:tcPr>
                <w:p w14:paraId="293E0CAF" w14:textId="77777777" w:rsidR="00020B7E" w:rsidRDefault="00000000">
                  <w:pPr>
                    <w:pStyle w:val="skn-m001ullinth-last-child1"/>
                    <w:numPr>
                      <w:ilvl w:val="0"/>
                      <w:numId w:val="4"/>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Functional/ Manual, Automation, Mobile (Perfecto), Accessibility (JAWS) testing</w:t>
                  </w:r>
                </w:p>
              </w:tc>
            </w:tr>
            <w:tr w:rsidR="00020B7E" w14:paraId="77F58B08" w14:textId="77777777">
              <w:trPr>
                <w:tblCellSpacing w:w="0" w:type="dxa"/>
              </w:trPr>
              <w:tc>
                <w:tcPr>
                  <w:tcW w:w="4278" w:type="dxa"/>
                  <w:tcMar>
                    <w:top w:w="0" w:type="dxa"/>
                    <w:left w:w="0" w:type="dxa"/>
                    <w:bottom w:w="100" w:type="dxa"/>
                    <w:right w:w="0" w:type="dxa"/>
                  </w:tcMar>
                  <w:hideMark/>
                </w:tcPr>
                <w:p w14:paraId="64B4E0BA" w14:textId="77777777" w:rsidR="00020B7E" w:rsidRDefault="00000000">
                  <w:pPr>
                    <w:pStyle w:val="skn-m001ullinth-last-child1"/>
                    <w:numPr>
                      <w:ilvl w:val="0"/>
                      <w:numId w:val="5"/>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Postman-API testing, MySQL, Eclipse, Page Mapping, Debugging</w:t>
                  </w:r>
                </w:p>
              </w:tc>
              <w:tc>
                <w:tcPr>
                  <w:tcW w:w="805" w:type="dxa"/>
                  <w:tcMar>
                    <w:top w:w="0" w:type="dxa"/>
                    <w:left w:w="0" w:type="dxa"/>
                    <w:bottom w:w="100" w:type="dxa"/>
                    <w:right w:w="0" w:type="dxa"/>
                  </w:tcMar>
                  <w:hideMark/>
                </w:tcPr>
                <w:p w14:paraId="0A1E37C2" w14:textId="77777777" w:rsidR="00020B7E" w:rsidRDefault="00020B7E"/>
              </w:tc>
              <w:tc>
                <w:tcPr>
                  <w:tcW w:w="4278" w:type="dxa"/>
                  <w:tcMar>
                    <w:top w:w="0" w:type="dxa"/>
                    <w:left w:w="0" w:type="dxa"/>
                    <w:bottom w:w="100" w:type="dxa"/>
                    <w:right w:w="0" w:type="dxa"/>
                  </w:tcMar>
                  <w:hideMark/>
                </w:tcPr>
                <w:p w14:paraId="444DCE71" w14:textId="77777777" w:rsidR="00020B7E" w:rsidRDefault="00000000">
                  <w:pPr>
                    <w:pStyle w:val="skn-m001ullinth-last-child1"/>
                    <w:numPr>
                      <w:ilvl w:val="0"/>
                      <w:numId w:val="6"/>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Regression, Smoke and Sanity testing</w:t>
                  </w:r>
                </w:p>
              </w:tc>
            </w:tr>
            <w:tr w:rsidR="00020B7E" w14:paraId="23103BF3" w14:textId="77777777">
              <w:trPr>
                <w:tblCellSpacing w:w="0" w:type="dxa"/>
              </w:trPr>
              <w:tc>
                <w:tcPr>
                  <w:tcW w:w="4278" w:type="dxa"/>
                  <w:tcMar>
                    <w:top w:w="0" w:type="dxa"/>
                    <w:left w:w="0" w:type="dxa"/>
                    <w:bottom w:w="100" w:type="dxa"/>
                    <w:right w:w="0" w:type="dxa"/>
                  </w:tcMar>
                  <w:hideMark/>
                </w:tcPr>
                <w:p w14:paraId="21E3A4C6" w14:textId="77777777" w:rsidR="00020B7E" w:rsidRDefault="00000000">
                  <w:pPr>
                    <w:pStyle w:val="skn-m001ullinth-last-child1"/>
                    <w:numPr>
                      <w:ilvl w:val="0"/>
                      <w:numId w:val="7"/>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Project management</w:t>
                  </w:r>
                </w:p>
              </w:tc>
              <w:tc>
                <w:tcPr>
                  <w:tcW w:w="805" w:type="dxa"/>
                  <w:tcMar>
                    <w:top w:w="0" w:type="dxa"/>
                    <w:left w:w="0" w:type="dxa"/>
                    <w:bottom w:w="100" w:type="dxa"/>
                    <w:right w:w="0" w:type="dxa"/>
                  </w:tcMar>
                  <w:hideMark/>
                </w:tcPr>
                <w:p w14:paraId="353504F1" w14:textId="77777777" w:rsidR="00020B7E" w:rsidRDefault="00020B7E"/>
              </w:tc>
              <w:tc>
                <w:tcPr>
                  <w:tcW w:w="4278" w:type="dxa"/>
                  <w:tcMar>
                    <w:top w:w="0" w:type="dxa"/>
                    <w:left w:w="0" w:type="dxa"/>
                    <w:bottom w:w="100" w:type="dxa"/>
                    <w:right w:w="0" w:type="dxa"/>
                  </w:tcMar>
                  <w:hideMark/>
                </w:tcPr>
                <w:p w14:paraId="4E0B5031" w14:textId="77777777" w:rsidR="00020B7E" w:rsidRDefault="00000000">
                  <w:pPr>
                    <w:pStyle w:val="skn-m001ullinth-last-child1"/>
                    <w:numPr>
                      <w:ilvl w:val="0"/>
                      <w:numId w:val="8"/>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Strategic planning</w:t>
                  </w:r>
                </w:p>
              </w:tc>
            </w:tr>
            <w:tr w:rsidR="00020B7E" w14:paraId="39C2F18C" w14:textId="77777777">
              <w:trPr>
                <w:tblCellSpacing w:w="0" w:type="dxa"/>
              </w:trPr>
              <w:tc>
                <w:tcPr>
                  <w:tcW w:w="4278" w:type="dxa"/>
                  <w:tcMar>
                    <w:top w:w="0" w:type="dxa"/>
                    <w:left w:w="0" w:type="dxa"/>
                    <w:bottom w:w="100" w:type="dxa"/>
                    <w:right w:w="0" w:type="dxa"/>
                  </w:tcMar>
                  <w:hideMark/>
                </w:tcPr>
                <w:p w14:paraId="40D88C14" w14:textId="77777777" w:rsidR="00020B7E" w:rsidRDefault="00000000">
                  <w:pPr>
                    <w:pStyle w:val="skn-m001ullinth-last-child1"/>
                    <w:numPr>
                      <w:ilvl w:val="0"/>
                      <w:numId w:val="9"/>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Bug tracking</w:t>
                  </w:r>
                </w:p>
              </w:tc>
              <w:tc>
                <w:tcPr>
                  <w:tcW w:w="805" w:type="dxa"/>
                  <w:tcMar>
                    <w:top w:w="0" w:type="dxa"/>
                    <w:left w:w="0" w:type="dxa"/>
                    <w:bottom w:w="100" w:type="dxa"/>
                    <w:right w:w="0" w:type="dxa"/>
                  </w:tcMar>
                  <w:hideMark/>
                </w:tcPr>
                <w:p w14:paraId="4E82BAF3" w14:textId="77777777" w:rsidR="00020B7E" w:rsidRDefault="00020B7E"/>
              </w:tc>
              <w:tc>
                <w:tcPr>
                  <w:tcW w:w="4278" w:type="dxa"/>
                  <w:tcMar>
                    <w:top w:w="0" w:type="dxa"/>
                    <w:left w:w="0" w:type="dxa"/>
                    <w:bottom w:w="100" w:type="dxa"/>
                    <w:right w:w="0" w:type="dxa"/>
                  </w:tcMar>
                  <w:hideMark/>
                </w:tcPr>
                <w:p w14:paraId="084AD466" w14:textId="77777777" w:rsidR="00020B7E" w:rsidRDefault="00000000">
                  <w:pPr>
                    <w:pStyle w:val="skn-m001ullinth-last-child1"/>
                    <w:numPr>
                      <w:ilvl w:val="0"/>
                      <w:numId w:val="10"/>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Results validation</w:t>
                  </w:r>
                </w:p>
              </w:tc>
            </w:tr>
            <w:tr w:rsidR="00020B7E" w14:paraId="251633EF" w14:textId="77777777">
              <w:trPr>
                <w:tblCellSpacing w:w="0" w:type="dxa"/>
              </w:trPr>
              <w:tc>
                <w:tcPr>
                  <w:tcW w:w="4278" w:type="dxa"/>
                  <w:tcMar>
                    <w:top w:w="0" w:type="dxa"/>
                    <w:left w:w="0" w:type="dxa"/>
                    <w:bottom w:w="0" w:type="dxa"/>
                    <w:right w:w="0" w:type="dxa"/>
                  </w:tcMar>
                  <w:hideMark/>
                </w:tcPr>
                <w:p w14:paraId="06B94CF2" w14:textId="77777777" w:rsidR="00020B7E" w:rsidRDefault="00000000">
                  <w:pPr>
                    <w:pStyle w:val="skn-m001ullinth-last-child1"/>
                    <w:numPr>
                      <w:ilvl w:val="0"/>
                      <w:numId w:val="11"/>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Test case development</w:t>
                  </w:r>
                </w:p>
              </w:tc>
              <w:tc>
                <w:tcPr>
                  <w:tcW w:w="805" w:type="dxa"/>
                  <w:tcMar>
                    <w:top w:w="0" w:type="dxa"/>
                    <w:left w:w="0" w:type="dxa"/>
                    <w:bottom w:w="0" w:type="dxa"/>
                    <w:right w:w="0" w:type="dxa"/>
                  </w:tcMar>
                  <w:hideMark/>
                </w:tcPr>
                <w:p w14:paraId="0DC9A587" w14:textId="77777777" w:rsidR="00020B7E" w:rsidRDefault="00020B7E"/>
              </w:tc>
              <w:tc>
                <w:tcPr>
                  <w:tcW w:w="4278" w:type="dxa"/>
                  <w:tcMar>
                    <w:top w:w="0" w:type="dxa"/>
                    <w:left w:w="0" w:type="dxa"/>
                    <w:bottom w:w="0" w:type="dxa"/>
                    <w:right w:w="0" w:type="dxa"/>
                  </w:tcMar>
                  <w:hideMark/>
                </w:tcPr>
                <w:p w14:paraId="0BDFD5B5" w14:textId="77777777" w:rsidR="00020B7E" w:rsidRDefault="00000000">
                  <w:pPr>
                    <w:pStyle w:val="skn-m001ullinth-last-child1"/>
                    <w:numPr>
                      <w:ilvl w:val="0"/>
                      <w:numId w:val="12"/>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Documentation and materials</w:t>
                  </w:r>
                </w:p>
              </w:tc>
            </w:tr>
          </w:tbl>
          <w:p w14:paraId="5FD30D9F"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Accomplishments and Professional experience</w:t>
            </w:r>
          </w:p>
          <w:p w14:paraId="3EBE76A3" w14:textId="77777777" w:rsidR="00020B7E" w:rsidRDefault="00000000">
            <w:pPr>
              <w:pStyle w:val="skn-m001ulli"/>
              <w:numPr>
                <w:ilvl w:val="0"/>
                <w:numId w:val="13"/>
              </w:numPr>
              <w:pBdr>
                <w:left w:val="none" w:sz="0" w:space="0"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Supervised team of 3 staff members.</w:t>
            </w:r>
          </w:p>
          <w:p w14:paraId="2BDA17F1"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Led team across Technology and design assigned task, raised access, provided KT.</w:t>
            </w:r>
          </w:p>
          <w:p w14:paraId="68D55263"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Documented and resolved defects which led to successful deliver from QA.</w:t>
            </w:r>
          </w:p>
          <w:p w14:paraId="5AC69800"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Planned, executed, and controlled assigned projects, ensuring work performed complied with contractual requirements &amp; set up and managed team meetings. Created successful test scripts to manage automated feature testing, Documented integration issues and vulnerabilities and outlined improvement recommendations.</w:t>
            </w:r>
          </w:p>
          <w:p w14:paraId="0FC21165"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Reviewed standard product applications to identify part characteristics relevant to real-world applications in preparation for test design. Identified bugs and issues within system and applied troubleshooting techniques for mitigation purposes.</w:t>
            </w:r>
          </w:p>
          <w:p w14:paraId="2321F78E"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Reviewed all test cases and test scripts for quality and identified additional areas to review. Outlined concrete methods of utilizing calipers and tape measures to gather measurements of production units.</w:t>
            </w:r>
          </w:p>
          <w:p w14:paraId="6922CE56"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Weekly team testing status updated in MYPM site (Project monitor) to report senior management. Planned, executed, and controlled assigned projects, ensuring work performed complied with contractual requirements &amp; set up and managed team meetings.</w:t>
            </w:r>
          </w:p>
          <w:p w14:paraId="7752AB94"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lastRenderedPageBreak/>
              <w:t>Scripts committed and pushed into Azure DevOps Stash and Selenium automation with BDD. Performed failure analysis and provided fixes, which made possible in increasing the pass percentage.</w:t>
            </w:r>
          </w:p>
          <w:p w14:paraId="398D5403"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Involved in maintaining the automation tests for 200+ scripts and maintenance on the daily basis also effectively used Defect / Test management tools like JIRA, ALM (Agile Lifecycle Management)</w:t>
            </w:r>
          </w:p>
          <w:p w14:paraId="7DDCCBAE"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Attended Daily status call with Client &amp; Collaborated different regions status and collected failures and reason shared with client daily basis without fail. Streamlined troubleshooting processes to improve system support and enhance communication between support team and end-users.</w:t>
            </w:r>
          </w:p>
          <w:p w14:paraId="1A7ED530"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Maintained tactical control of project budgets and timelines to keep teams on task and achieve schedule targets. Proposed technical feasibility solutions for new system designs and suggested options for performance improvement of technical components.</w:t>
            </w:r>
          </w:p>
          <w:p w14:paraId="0EC55966"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Used Microsoft Excel to develop inventory tracking spreadsheets.</w:t>
            </w:r>
          </w:p>
          <w:p w14:paraId="4403520E" w14:textId="77777777" w:rsidR="00020B7E" w:rsidRDefault="00000000">
            <w:pPr>
              <w:pStyle w:val="skn-m001ulli"/>
              <w:numPr>
                <w:ilvl w:val="0"/>
                <w:numId w:val="13"/>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Resolved product issue through consumer testing.</w:t>
            </w:r>
          </w:p>
          <w:p w14:paraId="4E6FBF2C" w14:textId="77777777" w:rsidR="00020B7E" w:rsidRDefault="00000000">
            <w:pPr>
              <w:pStyle w:val="skn-m001ullinth-last-child1"/>
              <w:numPr>
                <w:ilvl w:val="0"/>
                <w:numId w:val="13"/>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Achieved deadline projects completion on time through effectively helping with QA task.</w:t>
            </w:r>
          </w:p>
          <w:p w14:paraId="3005DDE4"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Work history</w:t>
            </w:r>
          </w:p>
          <w:p w14:paraId="6C1E44AC" w14:textId="77777777" w:rsidR="00020B7E" w:rsidRDefault="00000000">
            <w:pPr>
              <w:pStyle w:val="skn-m001txt-bold"/>
              <w:spacing w:after="60"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Team Lead</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020B7E" w14:paraId="1BA37F5A" w14:textId="77777777">
              <w:trPr>
                <w:tblCellSpacing w:w="0" w:type="dxa"/>
              </w:trPr>
              <w:tc>
                <w:tcPr>
                  <w:tcW w:w="360" w:type="dxa"/>
                  <w:tcMar>
                    <w:top w:w="0" w:type="dxa"/>
                    <w:left w:w="0" w:type="dxa"/>
                    <w:bottom w:w="0" w:type="dxa"/>
                    <w:right w:w="0" w:type="dxa"/>
                  </w:tcMar>
                  <w:hideMark/>
                </w:tcPr>
                <w:p w14:paraId="603D7A4F" w14:textId="77777777" w:rsidR="00020B7E" w:rsidRDefault="00000000">
                  <w:pPr>
                    <w:spacing w:line="220" w:lineRule="atLeas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JP MORGAN Services India Private Limited, Bengaluru, Karnataka, India</w:t>
                  </w:r>
                </w:p>
              </w:tc>
              <w:tc>
                <w:tcPr>
                  <w:tcW w:w="2500" w:type="pct"/>
                  <w:tcMar>
                    <w:top w:w="0" w:type="dxa"/>
                    <w:left w:w="1000" w:type="dxa"/>
                    <w:bottom w:w="0" w:type="dxa"/>
                    <w:right w:w="0" w:type="dxa"/>
                  </w:tcMar>
                  <w:hideMark/>
                </w:tcPr>
                <w:p w14:paraId="318A2468" w14:textId="77777777" w:rsidR="00020B7E" w:rsidRDefault="00000000">
                  <w:pPr>
                    <w:spacing w:line="220" w:lineRule="atLeast"/>
                    <w:ind w:right="20"/>
                    <w:jc w:val="righ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May 2023</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December 2023</w:t>
                  </w:r>
                </w:p>
              </w:tc>
            </w:tr>
          </w:tbl>
          <w:p w14:paraId="6A5963CE" w14:textId="77777777" w:rsidR="00020B7E" w:rsidRDefault="00020B7E">
            <w:pPr>
              <w:pStyle w:val="div"/>
              <w:spacing w:line="120" w:lineRule="exact"/>
              <w:rPr>
                <w:rStyle w:val="skn-m001bottomContainermid-sec"/>
                <w:rFonts w:ascii="EB Garamond" w:eastAsia="EB Garamond" w:hAnsi="EB Garamond" w:cs="EB Garamond"/>
                <w:color w:val="000000"/>
                <w:sz w:val="22"/>
                <w:szCs w:val="22"/>
              </w:rPr>
            </w:pPr>
          </w:p>
          <w:p w14:paraId="0256B3F3" w14:textId="77777777" w:rsidR="00020B7E"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 xml:space="preserve">Domain Investment banking ETF </w:t>
            </w:r>
            <w:proofErr w:type="gramStart"/>
            <w:r>
              <w:rPr>
                <w:rStyle w:val="skn-m001bottomContainermid-sec"/>
                <w:rFonts w:ascii="EB Garamond" w:eastAsia="EB Garamond" w:hAnsi="EB Garamond" w:cs="EB Garamond"/>
                <w:color w:val="000000"/>
                <w:sz w:val="22"/>
                <w:szCs w:val="22"/>
              </w:rPr>
              <w:t>( Exchange</w:t>
            </w:r>
            <w:proofErr w:type="gramEnd"/>
            <w:r>
              <w:rPr>
                <w:rStyle w:val="skn-m001bottomContainermid-sec"/>
                <w:rFonts w:ascii="EB Garamond" w:eastAsia="EB Garamond" w:hAnsi="EB Garamond" w:cs="EB Garamond"/>
                <w:color w:val="000000"/>
                <w:sz w:val="22"/>
                <w:szCs w:val="22"/>
              </w:rPr>
              <w:t xml:space="preserve"> traded Fund) Mutual Fund, NAV update calculation</w:t>
            </w:r>
          </w:p>
          <w:p w14:paraId="53422A26" w14:textId="77777777" w:rsidR="00020B7E" w:rsidRDefault="00000000">
            <w:pPr>
              <w:pStyle w:val="skn-m001ulli"/>
              <w:numPr>
                <w:ilvl w:val="0"/>
                <w:numId w:val="14"/>
              </w:numPr>
              <w:spacing w:before="120"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Created successful test scripts to manage automated feature testing, Documented integration issues and vulnerabilities and outlined improvement recommendations. Reviewed standard product applications to identify part characteristics relevant to real-world applications in preparation for test design.</w:t>
            </w:r>
          </w:p>
          <w:p w14:paraId="2C57C87A"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Identified bugs and issues within system and applied troubleshooting techniques for mitigation purposes. Reviewed all test cases and test scripts for quality and identified additional areas to review. Outlined concrete methods of utilizing calipers and tape measures to gather measurements of production units.</w:t>
            </w:r>
          </w:p>
          <w:p w14:paraId="3EB2C48A"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Basket creation, Basket Valuation, Create and Redeem order placement by using ETF instruct.</w:t>
            </w:r>
          </w:p>
          <w:p w14:paraId="6B2AC243"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PCF file uploading after valuation clearance and placing order through Authorized participant, Distributor and OTT manager with different entitlement check.</w:t>
            </w:r>
          </w:p>
          <w:p w14:paraId="626B8644"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Test data setup done by platform reference as static method and maker checker approval.</w:t>
            </w:r>
          </w:p>
          <w:p w14:paraId="520AB758"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Supplemental mode covered from UAT perspective and settlement cycle scenarios covered on T+1, T+2., PROD and UAT perspective.</w:t>
            </w:r>
          </w:p>
          <w:p w14:paraId="0028803E"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 xml:space="preserve">VET, CSW, Admin Centre, OLE and OCE tools used for pre and post bursting to release the orders in </w:t>
            </w:r>
            <w:proofErr w:type="spellStart"/>
            <w:r>
              <w:rPr>
                <w:rStyle w:val="skn-m001bottomContainermid-sec"/>
                <w:rFonts w:ascii="EB Garamond" w:eastAsia="EB Garamond" w:hAnsi="EB Garamond" w:cs="EB Garamond"/>
                <w:color w:val="000000"/>
                <w:sz w:val="22"/>
                <w:szCs w:val="22"/>
              </w:rPr>
              <w:t>UAT.Handled</w:t>
            </w:r>
            <w:proofErr w:type="spellEnd"/>
            <w:r>
              <w:rPr>
                <w:rStyle w:val="skn-m001bottomContainermid-sec"/>
                <w:rFonts w:ascii="EB Garamond" w:eastAsia="EB Garamond" w:hAnsi="EB Garamond" w:cs="EB Garamond"/>
                <w:color w:val="000000"/>
                <w:sz w:val="22"/>
                <w:szCs w:val="22"/>
              </w:rPr>
              <w:t xml:space="preserve"> couple of associates team, had assigned task, raised access, provided KT. Weekly team testing status updated in MYPM site (Project monitor) to report senior management.</w:t>
            </w:r>
          </w:p>
          <w:p w14:paraId="2CCC72C3"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Planned, executed, and controlled assigned projects, ensuring work performed complied with contractual requirements &amp; set up and managed team meetings.</w:t>
            </w:r>
          </w:p>
          <w:p w14:paraId="3A5B6B13" w14:textId="77777777" w:rsidR="00020B7E"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Adapted procedures to mitigate issues and improve deficiencies.</w:t>
            </w:r>
          </w:p>
          <w:p w14:paraId="60277DA9" w14:textId="77777777" w:rsidR="00020B7E" w:rsidRDefault="00000000">
            <w:pPr>
              <w:pStyle w:val="skn-m001ullinth-last-child1"/>
              <w:numPr>
                <w:ilvl w:val="0"/>
                <w:numId w:val="14"/>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Reassessed quality control measures at systemic level to proactively identify non-conformances.</w:t>
            </w:r>
          </w:p>
          <w:p w14:paraId="660C9A5A" w14:textId="77777777" w:rsidR="00020B7E" w:rsidRDefault="00000000">
            <w:pPr>
              <w:pStyle w:val="skn-m001txt-bold"/>
              <w:spacing w:before="240" w:after="60"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Associate projects</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020B7E" w14:paraId="02A445EE" w14:textId="77777777">
              <w:trPr>
                <w:tblCellSpacing w:w="0" w:type="dxa"/>
              </w:trPr>
              <w:tc>
                <w:tcPr>
                  <w:tcW w:w="360" w:type="dxa"/>
                  <w:tcMar>
                    <w:top w:w="0" w:type="dxa"/>
                    <w:left w:w="0" w:type="dxa"/>
                    <w:bottom w:w="0" w:type="dxa"/>
                    <w:right w:w="0" w:type="dxa"/>
                  </w:tcMar>
                  <w:hideMark/>
                </w:tcPr>
                <w:p w14:paraId="0C8A665C" w14:textId="77777777" w:rsidR="00020B7E" w:rsidRDefault="00000000">
                  <w:pPr>
                    <w:spacing w:line="220" w:lineRule="atLeas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COGNIZANT TECHNOLOGY SOLUTIONS, Bengaluru, Karnataka, India</w:t>
                  </w:r>
                </w:p>
              </w:tc>
              <w:tc>
                <w:tcPr>
                  <w:tcW w:w="2500" w:type="pct"/>
                  <w:tcMar>
                    <w:top w:w="0" w:type="dxa"/>
                    <w:left w:w="1000" w:type="dxa"/>
                    <w:bottom w:w="0" w:type="dxa"/>
                    <w:right w:w="0" w:type="dxa"/>
                  </w:tcMar>
                  <w:hideMark/>
                </w:tcPr>
                <w:p w14:paraId="34858DF8" w14:textId="77777777" w:rsidR="00020B7E" w:rsidRDefault="00000000">
                  <w:pPr>
                    <w:spacing w:line="220" w:lineRule="atLeast"/>
                    <w:ind w:right="20"/>
                    <w:jc w:val="righ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July 2022</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April 2023</w:t>
                  </w:r>
                </w:p>
              </w:tc>
            </w:tr>
          </w:tbl>
          <w:p w14:paraId="731B5EF9" w14:textId="77777777" w:rsidR="00020B7E" w:rsidRDefault="00020B7E">
            <w:pPr>
              <w:pStyle w:val="div"/>
              <w:spacing w:line="120" w:lineRule="exact"/>
              <w:rPr>
                <w:rStyle w:val="skn-m001bottomContainermid-sec"/>
                <w:rFonts w:ascii="EB Garamond" w:eastAsia="EB Garamond" w:hAnsi="EB Garamond" w:cs="EB Garamond"/>
                <w:color w:val="000000"/>
                <w:sz w:val="22"/>
                <w:szCs w:val="22"/>
              </w:rPr>
            </w:pPr>
          </w:p>
          <w:p w14:paraId="7C177A68" w14:textId="77777777" w:rsidR="00020B7E"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lastRenderedPageBreak/>
              <w:t>Domain- Telecommunication</w:t>
            </w:r>
          </w:p>
          <w:p w14:paraId="2BBFD39B" w14:textId="77777777" w:rsidR="00020B7E"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LexisNexis is a leading global provider of content-enabled workflow solutions designed specifically for professionals in the legal, risk management, corporate, government, law enforcement, accounting, &amp; academic markets.</w:t>
            </w:r>
          </w:p>
          <w:p w14:paraId="7925A378" w14:textId="77777777" w:rsidR="00020B7E" w:rsidRDefault="00000000">
            <w:pPr>
              <w:pStyle w:val="skn-m001ulli"/>
              <w:numPr>
                <w:ilvl w:val="0"/>
                <w:numId w:val="15"/>
              </w:numPr>
              <w:spacing w:before="120"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POC and Lead for Asia pacific and UK region validated stability of Lexis Nexis corporation application.</w:t>
            </w:r>
          </w:p>
          <w:p w14:paraId="33FD1B58"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Led both region automation trigger in Jenkins builds along with spec flows.</w:t>
            </w:r>
          </w:p>
          <w:p w14:paraId="100ED66A"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Involved in maintaining the automation tests for ~ 250+ scripts and maintenance on the daily basis.</w:t>
            </w:r>
          </w:p>
          <w:p w14:paraId="24445303"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Scripts committed and pushed into Azure DevOps Stash and Selenium automation with BDD.</w:t>
            </w:r>
          </w:p>
          <w:p w14:paraId="6C315DE6"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Performed failure analysis and provided fixes, which made possible in increasing the pass percentage.</w:t>
            </w:r>
          </w:p>
          <w:p w14:paraId="3CEC2928"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Performed Regression testing on every new build of the application using Selenium automation.</w:t>
            </w:r>
          </w:p>
          <w:p w14:paraId="4AF3ACE3"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Attend Daily status call with Client &amp; Collaborated different regions status and collected failures and reason shared with client daily basis without fail.</w:t>
            </w:r>
          </w:p>
          <w:p w14:paraId="013C53A4"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Maintained tactical control of project budgets and timelines to keep teams on task and achieve schedule targets.</w:t>
            </w:r>
          </w:p>
          <w:p w14:paraId="02615F86"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Provided project report and milestone updates to manager by weekly.</w:t>
            </w:r>
          </w:p>
          <w:p w14:paraId="6C9A39D9"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Produced quality standards, checklists, report templates, and processes</w:t>
            </w:r>
          </w:p>
          <w:p w14:paraId="73AA1893" w14:textId="77777777" w:rsidR="00020B7E"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Optimized test cases to maximize success of manual software testing.</w:t>
            </w:r>
          </w:p>
          <w:p w14:paraId="5F7DAFB8" w14:textId="77777777" w:rsidR="00020B7E" w:rsidRDefault="00000000">
            <w:pPr>
              <w:pStyle w:val="skn-m001ullinth-last-child1"/>
              <w:numPr>
                <w:ilvl w:val="0"/>
                <w:numId w:val="15"/>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Conducted regression testing, analyzed results, and submitted observations to development team.</w:t>
            </w:r>
          </w:p>
          <w:p w14:paraId="73CB0A78" w14:textId="77777777" w:rsidR="00020B7E" w:rsidRDefault="00000000">
            <w:pPr>
              <w:pStyle w:val="skn-m001txt-bold"/>
              <w:spacing w:before="240" w:after="60"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System Engineer</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020B7E" w14:paraId="7D14CEF4" w14:textId="77777777">
              <w:trPr>
                <w:tblCellSpacing w:w="0" w:type="dxa"/>
              </w:trPr>
              <w:tc>
                <w:tcPr>
                  <w:tcW w:w="360" w:type="dxa"/>
                  <w:tcMar>
                    <w:top w:w="0" w:type="dxa"/>
                    <w:left w:w="0" w:type="dxa"/>
                    <w:bottom w:w="0" w:type="dxa"/>
                    <w:right w:w="0" w:type="dxa"/>
                  </w:tcMar>
                  <w:hideMark/>
                </w:tcPr>
                <w:p w14:paraId="4F5D9B9F" w14:textId="77777777" w:rsidR="00020B7E" w:rsidRDefault="00000000">
                  <w:pPr>
                    <w:spacing w:line="220" w:lineRule="atLeas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TATA CONSULTANCY SERVICES, Bengaluru, Karnataka, India</w:t>
                  </w:r>
                </w:p>
              </w:tc>
              <w:tc>
                <w:tcPr>
                  <w:tcW w:w="2500" w:type="pct"/>
                  <w:tcMar>
                    <w:top w:w="0" w:type="dxa"/>
                    <w:left w:w="1000" w:type="dxa"/>
                    <w:bottom w:w="0" w:type="dxa"/>
                    <w:right w:w="0" w:type="dxa"/>
                  </w:tcMar>
                  <w:hideMark/>
                </w:tcPr>
                <w:p w14:paraId="552810AE" w14:textId="77777777" w:rsidR="00020B7E" w:rsidRDefault="00000000">
                  <w:pPr>
                    <w:spacing w:line="220" w:lineRule="atLeast"/>
                    <w:ind w:right="20"/>
                    <w:jc w:val="right"/>
                    <w:textAlignment w:val="auto"/>
                    <w:rPr>
                      <w:rStyle w:val="span"/>
                      <w:rFonts w:ascii="EB Garamond" w:eastAsia="EB Garamond" w:hAnsi="EB Garamond" w:cs="EB Garamond"/>
                      <w:i/>
                      <w:iCs/>
                      <w:color w:val="000000"/>
                      <w:sz w:val="22"/>
                      <w:szCs w:val="22"/>
                    </w:rPr>
                  </w:pPr>
                  <w:r>
                    <w:rPr>
                      <w:rStyle w:val="span"/>
                      <w:rFonts w:ascii="EB Garamond" w:eastAsia="EB Garamond" w:hAnsi="EB Garamond" w:cs="EB Garamond"/>
                      <w:i/>
                      <w:iCs/>
                      <w:color w:val="000000"/>
                      <w:sz w:val="22"/>
                      <w:szCs w:val="22"/>
                    </w:rPr>
                    <w:t>October 2017</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w:t>
                  </w:r>
                  <w:r>
                    <w:rPr>
                      <w:rStyle w:val="skn-m001job-date"/>
                      <w:rFonts w:ascii="EB Garamond" w:eastAsia="EB Garamond" w:hAnsi="EB Garamond" w:cs="EB Garamond"/>
                      <w:i/>
                      <w:iCs/>
                      <w:color w:val="000000"/>
                      <w:sz w:val="22"/>
                      <w:szCs w:val="22"/>
                    </w:rPr>
                    <w:t xml:space="preserve"> </w:t>
                  </w:r>
                  <w:r>
                    <w:rPr>
                      <w:rStyle w:val="span"/>
                      <w:rFonts w:ascii="EB Garamond" w:eastAsia="EB Garamond" w:hAnsi="EB Garamond" w:cs="EB Garamond"/>
                      <w:i/>
                      <w:iCs/>
                      <w:color w:val="000000"/>
                      <w:sz w:val="22"/>
                      <w:szCs w:val="22"/>
                    </w:rPr>
                    <w:t>July 2022</w:t>
                  </w:r>
                </w:p>
              </w:tc>
            </w:tr>
          </w:tbl>
          <w:p w14:paraId="22546E7D" w14:textId="77777777" w:rsidR="00020B7E" w:rsidRDefault="00020B7E">
            <w:pPr>
              <w:pStyle w:val="div"/>
              <w:spacing w:line="120" w:lineRule="exact"/>
              <w:rPr>
                <w:rStyle w:val="skn-m001bottomContainermid-sec"/>
                <w:rFonts w:ascii="EB Garamond" w:eastAsia="EB Garamond" w:hAnsi="EB Garamond" w:cs="EB Garamond"/>
                <w:color w:val="000000"/>
                <w:sz w:val="22"/>
                <w:szCs w:val="22"/>
              </w:rPr>
            </w:pPr>
          </w:p>
          <w:p w14:paraId="1C1F7107" w14:textId="77777777" w:rsidR="00020B7E"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Worked on multiple banking clients (Goldman Sachs, Huntington National, Morgan Stanley bank) in 4 years of testing has Transaction and Loan Module &amp;Loan processing, Mobile Testing</w:t>
            </w:r>
          </w:p>
          <w:p w14:paraId="7D3FD52F" w14:textId="77777777" w:rsidR="00020B7E" w:rsidRDefault="00000000">
            <w:pPr>
              <w:pStyle w:val="skn-m001ulli"/>
              <w:numPr>
                <w:ilvl w:val="0"/>
                <w:numId w:val="16"/>
              </w:numPr>
              <w:spacing w:before="120"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Expertise in testing Web and Windows based applications, Mobile application which is developed using different technologies</w:t>
            </w:r>
          </w:p>
          <w:p w14:paraId="14E25C65"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Good knowledge on End-to-End phases of Software Testing Life Cycle (STLC)with work experience on Requirement analysis, Test design, Test execution, Defect reporting and tracking</w:t>
            </w:r>
          </w:p>
          <w:p w14:paraId="4AFF4CF5"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Good Knowledge in Agile and waterfall methodology</w:t>
            </w:r>
          </w:p>
          <w:p w14:paraId="3F382AAC"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Hands on expertise in automation testing tools which includes BDD, Visual studio, perfecto and Cucumber using Typescript and Jaws for Accessibility</w:t>
            </w:r>
          </w:p>
          <w:p w14:paraId="68C9CFE4"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Verified compliance with applicable performance metrics and compatibility expectations.</w:t>
            </w:r>
          </w:p>
          <w:p w14:paraId="21393BA4"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Expertise in Designing and Developing Test Cases and Generating Test Scripts</w:t>
            </w:r>
          </w:p>
          <w:p w14:paraId="2BB1C5F1"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Extensively worked in writing test scripts using JavaScript-Typescript (JS) in Cucumber feature file</w:t>
            </w:r>
          </w:p>
          <w:p w14:paraId="5E036D57"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Performed Smoke Testing, Functional Testing, Integration Testing, System Testing, Regression Testing, Jenkins trigger</w:t>
            </w:r>
          </w:p>
          <w:p w14:paraId="448684B0"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Effectively used Defect / Test management tools like JIRA, ALM (Agile Lifecycle Management)</w:t>
            </w:r>
          </w:p>
          <w:p w14:paraId="779D24DB"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Proposed technical feasibility solutions for new system designs and suggested options for performance improvement of technical components.</w:t>
            </w:r>
          </w:p>
          <w:p w14:paraId="629BEC5A"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Streamlined troubleshooting processes to improve system support and enhance communication between support team and end-users.</w:t>
            </w:r>
          </w:p>
          <w:p w14:paraId="12C73036"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Resolved issues and escalated problems with knowledgeable support and quality service.</w:t>
            </w:r>
          </w:p>
          <w:p w14:paraId="7E91303A" w14:textId="77777777" w:rsidR="00020B7E"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lastRenderedPageBreak/>
              <w:t>Contributed to root cause analysis to determine core reason for failures and errors.</w:t>
            </w:r>
          </w:p>
          <w:p w14:paraId="22F40C25" w14:textId="77777777" w:rsidR="00020B7E" w:rsidRDefault="00000000">
            <w:pPr>
              <w:pStyle w:val="skn-m001ullinth-last-child1"/>
              <w:numPr>
                <w:ilvl w:val="0"/>
                <w:numId w:val="16"/>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Performed quality inspections and drafted reports to detail non-conforming material issues.</w:t>
            </w:r>
          </w:p>
          <w:p w14:paraId="0782B0A6"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ADDITIONAL EXPERIENCE</w:t>
            </w:r>
          </w:p>
          <w:p w14:paraId="3BBF958A" w14:textId="77777777" w:rsidR="00020B7E" w:rsidRDefault="00000000">
            <w:pPr>
              <w:pStyle w:val="skn-m001ulli"/>
              <w:numPr>
                <w:ilvl w:val="0"/>
                <w:numId w:val="17"/>
              </w:numPr>
              <w:pBdr>
                <w:left w:val="none" w:sz="0" w:space="0"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TATA CONSULTANCY SERVICES, Assistance system trainee, Trivandrum, Kerala, India - 2016 – 2017</w:t>
            </w:r>
          </w:p>
          <w:p w14:paraId="3FD8A2AE" w14:textId="77777777" w:rsidR="00020B7E" w:rsidRDefault="00000000">
            <w:pPr>
              <w:pStyle w:val="skn-m001ulli"/>
              <w:numPr>
                <w:ilvl w:val="0"/>
                <w:numId w:val="17"/>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Trained as quality assurance trainee in college after placement in TCS Pre-Initial learning program (Pre-ILP) and Initial learning program (ILP) after received offer letter from TCS training lab.</w:t>
            </w:r>
          </w:p>
          <w:p w14:paraId="74E5B4FD" w14:textId="77777777" w:rsidR="00020B7E" w:rsidRDefault="00000000">
            <w:pPr>
              <w:pStyle w:val="skn-m001ulli"/>
              <w:numPr>
                <w:ilvl w:val="0"/>
                <w:numId w:val="17"/>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Trained on Traceability matrix creation, maintenance, creation and updating testcase sheet, provided status.</w:t>
            </w:r>
          </w:p>
          <w:p w14:paraId="2B5D4E90" w14:textId="77777777" w:rsidR="00020B7E" w:rsidRDefault="00000000">
            <w:pPr>
              <w:pStyle w:val="skn-m001ullinth-last-child1"/>
              <w:numPr>
                <w:ilvl w:val="0"/>
                <w:numId w:val="17"/>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Good knowledge gained on Agile methodology, End-to-End phases of Software Testing Life Cycle (STLC)with work experience on Requirement analysis, Test design, Test execution, Defect reporting and tracking. Covered Integration Testing, System Testing, Regression Testing for the application</w:t>
            </w:r>
          </w:p>
          <w:p w14:paraId="359BBF82"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Education</w:t>
            </w:r>
          </w:p>
          <w:p w14:paraId="330EA5DC" w14:textId="77777777" w:rsidR="00020B7E" w:rsidRDefault="00000000">
            <w:pPr>
              <w:pStyle w:val="div"/>
              <w:spacing w:line="220" w:lineRule="atLeast"/>
              <w:rPr>
                <w:rStyle w:val="skn-m001bottomContainermid-sec"/>
                <w:rFonts w:ascii="EB Garamond" w:eastAsia="EB Garamond" w:hAnsi="EB Garamond" w:cs="EB Garamond"/>
                <w:color w:val="000000"/>
                <w:sz w:val="22"/>
                <w:szCs w:val="22"/>
              </w:rPr>
            </w:pPr>
            <w:proofErr w:type="spellStart"/>
            <w:r>
              <w:rPr>
                <w:rStyle w:val="span"/>
                <w:rFonts w:ascii="EB Garamond" w:eastAsia="EB Garamond" w:hAnsi="EB Garamond" w:cs="EB Garamond"/>
                <w:color w:val="000000"/>
                <w:sz w:val="22"/>
                <w:szCs w:val="22"/>
              </w:rPr>
              <w:t>Bannari</w:t>
            </w:r>
            <w:proofErr w:type="spellEnd"/>
            <w:r>
              <w:rPr>
                <w:rStyle w:val="span"/>
                <w:rFonts w:ascii="EB Garamond" w:eastAsia="EB Garamond" w:hAnsi="EB Garamond" w:cs="EB Garamond"/>
                <w:color w:val="000000"/>
                <w:sz w:val="22"/>
                <w:szCs w:val="22"/>
              </w:rPr>
              <w:t xml:space="preserve"> Amman Institute of Technology (Anna University) at </w:t>
            </w:r>
            <w:proofErr w:type="spellStart"/>
            <w:r>
              <w:rPr>
                <w:rStyle w:val="span"/>
                <w:rFonts w:ascii="EB Garamond" w:eastAsia="EB Garamond" w:hAnsi="EB Garamond" w:cs="EB Garamond"/>
                <w:color w:val="000000"/>
                <w:sz w:val="22"/>
                <w:szCs w:val="22"/>
              </w:rPr>
              <w:t>Sathyamangalam</w:t>
            </w:r>
            <w:proofErr w:type="spellEnd"/>
            <w:r>
              <w:rPr>
                <w:rStyle w:val="span"/>
                <w:rFonts w:ascii="EB Garamond" w:eastAsia="EB Garamond" w:hAnsi="EB Garamond" w:cs="EB Garamond"/>
                <w:color w:val="000000"/>
                <w:sz w:val="22"/>
                <w:szCs w:val="22"/>
              </w:rPr>
              <w:t>, Tamil Nadu, India</w:t>
            </w:r>
            <w:r>
              <w:rPr>
                <w:rStyle w:val="singlecolumnspanpaddedlinenth-child1"/>
                <w:rFonts w:ascii="EB Garamond" w:eastAsia="EB Garamond" w:hAnsi="EB Garamond" w:cs="EB Garamond"/>
                <w:color w:val="000000"/>
                <w:sz w:val="22"/>
                <w:szCs w:val="22"/>
              </w:rPr>
              <w:t xml:space="preserve"> </w:t>
            </w:r>
          </w:p>
          <w:p w14:paraId="53FDB546" w14:textId="77777777" w:rsidR="00020B7E" w:rsidRDefault="00000000">
            <w:pPr>
              <w:pStyle w:val="skn-m001spanpaddedline"/>
              <w:spacing w:before="60" w:line="220" w:lineRule="atLeast"/>
              <w:rPr>
                <w:rStyle w:val="skn-m001bottomContainermid-sec"/>
                <w:rFonts w:ascii="EB Garamond" w:eastAsia="EB Garamond" w:hAnsi="EB Garamond" w:cs="EB Garamond"/>
                <w:color w:val="000000"/>
                <w:sz w:val="22"/>
                <w:szCs w:val="22"/>
              </w:rPr>
            </w:pPr>
            <w:r>
              <w:rPr>
                <w:rStyle w:val="skn-m001txt-boldCharacter"/>
                <w:rFonts w:ascii="EB Garamond" w:eastAsia="EB Garamond" w:hAnsi="EB Garamond" w:cs="EB Garamond"/>
                <w:color w:val="000000"/>
                <w:sz w:val="22"/>
                <w:szCs w:val="22"/>
              </w:rPr>
              <w:t>Bachelor of Technology [B. Tech]</w:t>
            </w:r>
            <w:r>
              <w:rPr>
                <w:rStyle w:val="skn-m001degreetxt-bold"/>
                <w:rFonts w:ascii="EB Garamond" w:eastAsia="EB Garamond" w:hAnsi="EB Garamond" w:cs="EB Garamond"/>
                <w:b/>
                <w:bCs/>
                <w:sz w:val="22"/>
                <w:szCs w:val="22"/>
              </w:rPr>
              <w:t xml:space="preserve"> in </w:t>
            </w:r>
            <w:r>
              <w:rPr>
                <w:rStyle w:val="skn-m001txt-boldCharacter"/>
                <w:rFonts w:ascii="EB Garamond" w:eastAsia="EB Garamond" w:hAnsi="EB Garamond" w:cs="EB Garamond"/>
                <w:color w:val="000000"/>
                <w:sz w:val="22"/>
                <w:szCs w:val="22"/>
              </w:rPr>
              <w:t>Information Technology</w:t>
            </w:r>
            <w:r>
              <w:rPr>
                <w:rStyle w:val="skn-m001bottomContainermid-sec"/>
                <w:rFonts w:ascii="EB Garamond" w:eastAsia="EB Garamond" w:hAnsi="EB Garamond" w:cs="EB Garamond"/>
                <w:color w:val="000000"/>
                <w:sz w:val="22"/>
                <w:szCs w:val="22"/>
              </w:rPr>
              <w:t>   </w:t>
            </w:r>
            <w:r>
              <w:rPr>
                <w:rStyle w:val="skn-m001date-space"/>
                <w:rFonts w:ascii="EB Garamond" w:eastAsia="EB Garamond" w:hAnsi="EB Garamond" w:cs="EB Garamond"/>
                <w:color w:val="000000"/>
                <w:sz w:val="22"/>
                <w:szCs w:val="22"/>
              </w:rPr>
              <w:t xml:space="preserve"> </w:t>
            </w:r>
            <w:r>
              <w:rPr>
                <w:rStyle w:val="span"/>
                <w:rFonts w:ascii="EB Garamond" w:eastAsia="EB Garamond" w:hAnsi="EB Garamond" w:cs="EB Garamond"/>
                <w:color w:val="000000"/>
                <w:sz w:val="22"/>
                <w:szCs w:val="22"/>
              </w:rPr>
              <w:t>March 2017</w:t>
            </w:r>
            <w:r>
              <w:rPr>
                <w:rStyle w:val="skn-m001date-space"/>
                <w:rFonts w:ascii="EB Garamond" w:eastAsia="EB Garamond" w:hAnsi="EB Garamond" w:cs="EB Garamond"/>
                <w:color w:val="000000"/>
                <w:sz w:val="22"/>
                <w:szCs w:val="22"/>
              </w:rPr>
              <w:t xml:space="preserve"> </w:t>
            </w:r>
          </w:p>
          <w:p w14:paraId="47201BCA" w14:textId="77777777" w:rsidR="00020B7E" w:rsidRDefault="00000000">
            <w:pPr>
              <w:pStyle w:val="p"/>
              <w:spacing w:before="160"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GPA: 72.63% (CGPA: 7.69/10 | First class)</w:t>
            </w:r>
          </w:p>
          <w:p w14:paraId="35D6FAA9" w14:textId="77777777" w:rsidR="00020B7E" w:rsidRDefault="00000000">
            <w:pPr>
              <w:pStyle w:val="div"/>
              <w:spacing w:before="240" w:line="220" w:lineRule="atLeast"/>
              <w:rPr>
                <w:rStyle w:val="skn-m001bottomContainermid-sec"/>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PDRV HS School at Harur, Tamil Nadu, India</w:t>
            </w:r>
            <w:r>
              <w:rPr>
                <w:rStyle w:val="singlecolumnspanpaddedlinenth-child1"/>
                <w:rFonts w:ascii="EB Garamond" w:eastAsia="EB Garamond" w:hAnsi="EB Garamond" w:cs="EB Garamond"/>
                <w:color w:val="000000"/>
                <w:sz w:val="22"/>
                <w:szCs w:val="22"/>
              </w:rPr>
              <w:t xml:space="preserve"> </w:t>
            </w:r>
          </w:p>
          <w:p w14:paraId="135AFCEA" w14:textId="77777777" w:rsidR="00020B7E" w:rsidRDefault="00000000">
            <w:pPr>
              <w:pStyle w:val="skn-m001spanpaddedline"/>
              <w:spacing w:before="60" w:line="220" w:lineRule="atLeast"/>
              <w:rPr>
                <w:rStyle w:val="skn-m001bottomContainermid-sec"/>
                <w:rFonts w:ascii="EB Garamond" w:eastAsia="EB Garamond" w:hAnsi="EB Garamond" w:cs="EB Garamond"/>
                <w:color w:val="000000"/>
                <w:sz w:val="22"/>
                <w:szCs w:val="22"/>
              </w:rPr>
            </w:pPr>
            <w:r>
              <w:rPr>
                <w:rStyle w:val="skn-m001txt-boldCharacter"/>
                <w:rFonts w:ascii="EB Garamond" w:eastAsia="EB Garamond" w:hAnsi="EB Garamond" w:cs="EB Garamond"/>
                <w:color w:val="000000"/>
                <w:sz w:val="22"/>
                <w:szCs w:val="22"/>
              </w:rPr>
              <w:t>Higher Secondary Class, Grade 12 Exam</w:t>
            </w:r>
            <w:r>
              <w:rPr>
                <w:rStyle w:val="skn-m001degreetxt-bold"/>
                <w:rFonts w:ascii="EB Garamond" w:eastAsia="EB Garamond" w:hAnsi="EB Garamond" w:cs="EB Garamond"/>
                <w:b/>
                <w:bCs/>
                <w:sz w:val="22"/>
                <w:szCs w:val="22"/>
              </w:rPr>
              <w:t xml:space="preserve"> in </w:t>
            </w:r>
            <w:r>
              <w:rPr>
                <w:rStyle w:val="skn-m001txt-boldCharacter"/>
                <w:rFonts w:ascii="EB Garamond" w:eastAsia="EB Garamond" w:hAnsi="EB Garamond" w:cs="EB Garamond"/>
                <w:color w:val="000000"/>
                <w:sz w:val="22"/>
                <w:szCs w:val="22"/>
              </w:rPr>
              <w:t>Biomathematics</w:t>
            </w:r>
            <w:r>
              <w:rPr>
                <w:rStyle w:val="skn-m001bottomContainermid-sec"/>
                <w:rFonts w:ascii="EB Garamond" w:eastAsia="EB Garamond" w:hAnsi="EB Garamond" w:cs="EB Garamond"/>
                <w:color w:val="000000"/>
                <w:sz w:val="22"/>
                <w:szCs w:val="22"/>
              </w:rPr>
              <w:t>   </w:t>
            </w:r>
            <w:r>
              <w:rPr>
                <w:rStyle w:val="skn-m001date-space"/>
                <w:rFonts w:ascii="EB Garamond" w:eastAsia="EB Garamond" w:hAnsi="EB Garamond" w:cs="EB Garamond"/>
                <w:color w:val="000000"/>
                <w:sz w:val="22"/>
                <w:szCs w:val="22"/>
              </w:rPr>
              <w:t xml:space="preserve"> </w:t>
            </w:r>
            <w:r>
              <w:rPr>
                <w:rStyle w:val="span"/>
                <w:rFonts w:ascii="EB Garamond" w:eastAsia="EB Garamond" w:hAnsi="EB Garamond" w:cs="EB Garamond"/>
                <w:color w:val="000000"/>
                <w:sz w:val="22"/>
                <w:szCs w:val="22"/>
              </w:rPr>
              <w:t>March 2013</w:t>
            </w:r>
            <w:r>
              <w:rPr>
                <w:rStyle w:val="skn-m001date-space"/>
                <w:rFonts w:ascii="EB Garamond" w:eastAsia="EB Garamond" w:hAnsi="EB Garamond" w:cs="EB Garamond"/>
                <w:color w:val="000000"/>
                <w:sz w:val="22"/>
                <w:szCs w:val="22"/>
              </w:rPr>
              <w:t xml:space="preserve"> </w:t>
            </w:r>
          </w:p>
          <w:p w14:paraId="24A5567B" w14:textId="77777777" w:rsidR="00020B7E" w:rsidRDefault="00000000">
            <w:pPr>
              <w:pStyle w:val="p"/>
              <w:spacing w:before="160"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89.25% GPA</w:t>
            </w:r>
          </w:p>
          <w:p w14:paraId="75F36C5F"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Certifications</w:t>
            </w:r>
          </w:p>
          <w:p w14:paraId="1691617D" w14:textId="77777777" w:rsidR="00020B7E" w:rsidRDefault="00000000">
            <w:pPr>
              <w:pStyle w:val="skn-m001ulli"/>
              <w:numPr>
                <w:ilvl w:val="0"/>
                <w:numId w:val="18"/>
              </w:numPr>
              <w:pBdr>
                <w:left w:val="none" w:sz="0" w:space="0"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Generative AI Leader, Google Skills [Completed] 2025</w:t>
            </w:r>
          </w:p>
          <w:p w14:paraId="6255BE51" w14:textId="77777777" w:rsidR="00020B7E" w:rsidRDefault="00000000">
            <w:pPr>
              <w:pStyle w:val="skn-m001ulli"/>
              <w:numPr>
                <w:ilvl w:val="0"/>
                <w:numId w:val="18"/>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PyCharm for Beginners, Great Learning Academy [Completed] 2025</w:t>
            </w:r>
          </w:p>
          <w:p w14:paraId="0E731553" w14:textId="77777777" w:rsidR="00020B7E" w:rsidRDefault="00000000">
            <w:pPr>
              <w:pStyle w:val="skn-m001ulli"/>
              <w:numPr>
                <w:ilvl w:val="0"/>
                <w:numId w:val="18"/>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Information storage and management, DELL Technologies [Completed] 2016</w:t>
            </w:r>
          </w:p>
          <w:p w14:paraId="7005DA34" w14:textId="77777777" w:rsidR="00020B7E" w:rsidRDefault="00000000">
            <w:pPr>
              <w:pStyle w:val="skn-m001ullinth-last-child1"/>
              <w:numPr>
                <w:ilvl w:val="0"/>
                <w:numId w:val="18"/>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Quality Assurance &amp; Agile Project Management, Udemy [Completed] 2022</w:t>
            </w:r>
          </w:p>
          <w:p w14:paraId="2B9100EA" w14:textId="77777777" w:rsidR="00020B7E"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Achievements/Awards</w:t>
            </w:r>
          </w:p>
          <w:p w14:paraId="74DCECF1" w14:textId="77777777" w:rsidR="00020B7E" w:rsidRDefault="00000000">
            <w:pPr>
              <w:pStyle w:val="skn-m001ulli"/>
              <w:numPr>
                <w:ilvl w:val="0"/>
                <w:numId w:val="19"/>
              </w:numPr>
              <w:pBdr>
                <w:left w:val="none" w:sz="0" w:space="0"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On the spot award, TCS January 2019-March 2019</w:t>
            </w:r>
          </w:p>
          <w:p w14:paraId="5A7AD4E2" w14:textId="77777777" w:rsidR="00020B7E" w:rsidRDefault="00000000">
            <w:pPr>
              <w:pStyle w:val="skn-m001ullinth-last-child1"/>
              <w:numPr>
                <w:ilvl w:val="0"/>
                <w:numId w:val="19"/>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Learning Achievement Award, TCS January 2021-March 2021</w:t>
            </w:r>
          </w:p>
          <w:p w14:paraId="6C4A2F39" w14:textId="21E54BFC" w:rsidR="008A103B" w:rsidRPr="008A103B" w:rsidRDefault="008A103B" w:rsidP="008A103B">
            <w:pPr>
              <w:pStyle w:val="skn-m001sectiontitle"/>
              <w:spacing w:before="480" w:after="240"/>
              <w:jc w:val="center"/>
              <w:rPr>
                <w:rFonts w:ascii="EB Garamond" w:eastAsia="EB Garamond" w:hAnsi="EB Garamond" w:cs="EB Garamond"/>
                <w:b/>
                <w:bCs/>
              </w:rPr>
            </w:pPr>
            <w:r w:rsidRPr="008A103B">
              <w:rPr>
                <w:rStyle w:val="skn-m001bottomContainermid-sec"/>
                <w:rFonts w:ascii="EB Garamond" w:eastAsia="EB Garamond" w:hAnsi="EB Garamond" w:cs="EB Garamond"/>
                <w:b/>
                <w:bCs/>
              </w:rPr>
              <w:t>Languages</w:t>
            </w:r>
          </w:p>
          <w:tbl>
            <w:tblPr>
              <w:tblW w:w="0" w:type="auto"/>
              <w:tblCellSpacing w:w="0" w:type="dxa"/>
              <w:tblLayout w:type="fixed"/>
              <w:tblCellMar>
                <w:left w:w="0" w:type="dxa"/>
                <w:right w:w="0" w:type="dxa"/>
              </w:tblCellMar>
              <w:tblLook w:val="05E0" w:firstRow="1" w:lastRow="1" w:firstColumn="1" w:lastColumn="1" w:noHBand="0" w:noVBand="1"/>
            </w:tblPr>
            <w:tblGrid>
              <w:gridCol w:w="4278"/>
              <w:gridCol w:w="805"/>
              <w:gridCol w:w="4278"/>
            </w:tblGrid>
            <w:tr w:rsidR="008A103B" w:rsidRPr="008A103B" w14:paraId="1F451CC3" w14:textId="77777777">
              <w:trPr>
                <w:tblCellSpacing w:w="0" w:type="dxa"/>
              </w:trPr>
              <w:tc>
                <w:tcPr>
                  <w:tcW w:w="4278" w:type="dxa"/>
                  <w:hideMark/>
                </w:tcPr>
                <w:tbl>
                  <w:tblPr>
                    <w:tblW w:w="5000" w:type="pct"/>
                    <w:tblLayout w:type="fixed"/>
                    <w:tblLook w:val="04A0" w:firstRow="1" w:lastRow="0" w:firstColumn="1" w:lastColumn="0" w:noHBand="0" w:noVBand="1"/>
                  </w:tblPr>
                  <w:tblGrid>
                    <w:gridCol w:w="2286"/>
                    <w:gridCol w:w="1992"/>
                  </w:tblGrid>
                  <w:tr w:rsidR="008A103B" w:rsidRPr="008A103B" w14:paraId="57DBA648" w14:textId="77777777">
                    <w:tc>
                      <w:tcPr>
                        <w:tcW w:w="2286" w:type="dxa"/>
                        <w:tcMar>
                          <w:top w:w="0" w:type="dxa"/>
                          <w:left w:w="0" w:type="dxa"/>
                          <w:bottom w:w="0" w:type="dxa"/>
                          <w:right w:w="0" w:type="dxa"/>
                        </w:tcMar>
                        <w:hideMark/>
                      </w:tcPr>
                      <w:p w14:paraId="4F64E819" w14:textId="77777777" w:rsidR="008A103B" w:rsidRPr="008A103B" w:rsidRDefault="008A103B" w:rsidP="008A103B">
                        <w:pPr>
                          <w:pStyle w:val="skn-m001ullinth-last-child1"/>
                          <w:pBdr>
                            <w:left w:val="none" w:sz="0" w:space="6" w:color="auto"/>
                          </w:pBdr>
                          <w:spacing w:after="100"/>
                          <w:ind w:left="320"/>
                          <w:rPr>
                            <w:rFonts w:ascii="EB Garamond" w:eastAsia="EB Garamond" w:hAnsi="EB Garamond" w:cs="EB Garamond"/>
                            <w:color w:val="000000"/>
                            <w:sz w:val="22"/>
                            <w:szCs w:val="22"/>
                          </w:rPr>
                        </w:pPr>
                        <w:r w:rsidRPr="008A103B">
                          <w:rPr>
                            <w:rFonts w:ascii="EB Garamond" w:eastAsia="EB Garamond" w:hAnsi="EB Garamond" w:cs="EB Garamond"/>
                            <w:color w:val="000000"/>
                            <w:sz w:val="22"/>
                            <w:szCs w:val="22"/>
                          </w:rPr>
                          <w:t>English</w:t>
                        </w:r>
                      </w:p>
                    </w:tc>
                    <w:tc>
                      <w:tcPr>
                        <w:tcW w:w="1992" w:type="dxa"/>
                        <w:tcMar>
                          <w:top w:w="0" w:type="dxa"/>
                          <w:left w:w="0" w:type="dxa"/>
                          <w:bottom w:w="0" w:type="dxa"/>
                          <w:right w:w="0" w:type="dxa"/>
                        </w:tcMar>
                        <w:hideMark/>
                      </w:tcPr>
                      <w:p w14:paraId="6D28F8BF" w14:textId="12EEBCE7" w:rsidR="008A103B" w:rsidRPr="008A103B" w:rsidRDefault="008A103B" w:rsidP="008A103B">
                        <w:pPr>
                          <w:pStyle w:val="skn-m001ullinth-last-child1"/>
                          <w:pBdr>
                            <w:left w:val="none" w:sz="0" w:space="6" w:color="auto"/>
                          </w:pBdr>
                          <w:spacing w:after="100"/>
                          <w:ind w:left="320"/>
                          <w:rPr>
                            <w:rFonts w:ascii="EB Garamond" w:eastAsia="EB Garamond" w:hAnsi="EB Garamond" w:cs="EB Garamond"/>
                            <w:color w:val="000000"/>
                            <w:sz w:val="22"/>
                            <w:szCs w:val="22"/>
                          </w:rPr>
                        </w:pPr>
                        <w:r w:rsidRPr="008A103B">
                          <w:rPr>
                            <w:rFonts w:ascii="EB Garamond" w:eastAsia="EB Garamond" w:hAnsi="EB Garamond" w:cs="EB Garamond"/>
                            <w:color w:val="000000"/>
                            <w:sz w:val="22"/>
                            <w:szCs w:val="22"/>
                          </w:rPr>
                          <w:drawing>
                            <wp:inline distT="0" distB="0" distL="0" distR="0" wp14:anchorId="0A925D32" wp14:editId="449FB047">
                              <wp:extent cx="1257300" cy="114300"/>
                              <wp:effectExtent l="0" t="0" r="0" b="0"/>
                              <wp:docPr id="1427056221"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002"/>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57300" cy="114300"/>
                                      </a:xfrm>
                                      <a:prstGeom prst="rect">
                                        <a:avLst/>
                                      </a:prstGeom>
                                      <a:noFill/>
                                      <a:ln>
                                        <a:noFill/>
                                      </a:ln>
                                    </pic:spPr>
                                  </pic:pic>
                                </a:graphicData>
                              </a:graphic>
                            </wp:inline>
                          </w:drawing>
                        </w:r>
                      </w:p>
                    </w:tc>
                  </w:tr>
                </w:tbl>
                <w:p w14:paraId="2086EB67" w14:textId="77777777" w:rsidR="008A103B" w:rsidRPr="008A103B" w:rsidRDefault="008A103B" w:rsidP="008A103B">
                  <w:pPr>
                    <w:pStyle w:val="skn-m001ullinth-last-child1"/>
                    <w:pBdr>
                      <w:left w:val="none" w:sz="0" w:space="6" w:color="auto"/>
                    </w:pBdr>
                    <w:spacing w:after="100" w:line="220" w:lineRule="atLeast"/>
                    <w:ind w:left="320"/>
                    <w:rPr>
                      <w:rFonts w:ascii="EB Garamond" w:eastAsia="EB Garamond" w:hAnsi="EB Garamond" w:cs="EB Garamond"/>
                      <w:color w:val="000000"/>
                      <w:sz w:val="22"/>
                      <w:szCs w:val="22"/>
                    </w:rPr>
                  </w:pPr>
                </w:p>
              </w:tc>
              <w:tc>
                <w:tcPr>
                  <w:tcW w:w="805" w:type="dxa"/>
                  <w:hideMark/>
                </w:tcPr>
                <w:p w14:paraId="7301A0B0" w14:textId="77777777" w:rsidR="008A103B" w:rsidRPr="008A103B" w:rsidRDefault="008A103B" w:rsidP="008A103B">
                  <w:pPr>
                    <w:pStyle w:val="skn-m001ullinth-last-child1"/>
                    <w:pBdr>
                      <w:left w:val="none" w:sz="0" w:space="6" w:color="auto"/>
                    </w:pBdr>
                    <w:spacing w:after="100" w:line="220" w:lineRule="atLeast"/>
                    <w:ind w:left="320"/>
                    <w:rPr>
                      <w:rFonts w:ascii="EB Garamond" w:eastAsia="EB Garamond" w:hAnsi="EB Garamond" w:cs="EB Garamond"/>
                      <w:color w:val="000000"/>
                      <w:sz w:val="22"/>
                      <w:szCs w:val="22"/>
                      <w:lang w:val="en-IN"/>
                    </w:rPr>
                  </w:pPr>
                </w:p>
              </w:tc>
              <w:tc>
                <w:tcPr>
                  <w:tcW w:w="4278" w:type="dxa"/>
                  <w:hideMark/>
                </w:tcPr>
                <w:tbl>
                  <w:tblPr>
                    <w:tblW w:w="5000" w:type="pct"/>
                    <w:tblLayout w:type="fixed"/>
                    <w:tblLook w:val="04A0" w:firstRow="1" w:lastRow="0" w:firstColumn="1" w:lastColumn="0" w:noHBand="0" w:noVBand="1"/>
                  </w:tblPr>
                  <w:tblGrid>
                    <w:gridCol w:w="2286"/>
                    <w:gridCol w:w="1992"/>
                  </w:tblGrid>
                  <w:tr w:rsidR="008A103B" w:rsidRPr="008A103B" w14:paraId="59F65047" w14:textId="77777777">
                    <w:tc>
                      <w:tcPr>
                        <w:tcW w:w="2286" w:type="dxa"/>
                        <w:tcMar>
                          <w:top w:w="0" w:type="dxa"/>
                          <w:left w:w="0" w:type="dxa"/>
                          <w:bottom w:w="0" w:type="dxa"/>
                          <w:right w:w="0" w:type="dxa"/>
                        </w:tcMar>
                        <w:hideMark/>
                      </w:tcPr>
                      <w:p w14:paraId="207E6AB6" w14:textId="77777777" w:rsidR="008A103B" w:rsidRPr="008A103B" w:rsidRDefault="008A103B" w:rsidP="008A103B">
                        <w:pPr>
                          <w:pStyle w:val="skn-m001ullinth-last-child1"/>
                          <w:pBdr>
                            <w:left w:val="none" w:sz="0" w:space="6" w:color="auto"/>
                          </w:pBdr>
                          <w:spacing w:after="100"/>
                          <w:ind w:left="320"/>
                          <w:rPr>
                            <w:rFonts w:ascii="EB Garamond" w:eastAsia="EB Garamond" w:hAnsi="EB Garamond" w:cs="EB Garamond"/>
                            <w:color w:val="000000"/>
                            <w:sz w:val="22"/>
                            <w:szCs w:val="22"/>
                          </w:rPr>
                        </w:pPr>
                        <w:r w:rsidRPr="008A103B">
                          <w:rPr>
                            <w:rFonts w:ascii="EB Garamond" w:eastAsia="EB Garamond" w:hAnsi="EB Garamond" w:cs="EB Garamond"/>
                            <w:color w:val="000000"/>
                            <w:sz w:val="22"/>
                            <w:szCs w:val="22"/>
                          </w:rPr>
                          <w:t>Tamil</w:t>
                        </w:r>
                      </w:p>
                    </w:tc>
                    <w:tc>
                      <w:tcPr>
                        <w:tcW w:w="1992" w:type="dxa"/>
                        <w:tcMar>
                          <w:top w:w="0" w:type="dxa"/>
                          <w:left w:w="0" w:type="dxa"/>
                          <w:bottom w:w="0" w:type="dxa"/>
                          <w:right w:w="0" w:type="dxa"/>
                        </w:tcMar>
                        <w:hideMark/>
                      </w:tcPr>
                      <w:p w14:paraId="2CD09BD0" w14:textId="09D262B2" w:rsidR="008A103B" w:rsidRPr="008A103B" w:rsidRDefault="008A103B" w:rsidP="008A103B">
                        <w:pPr>
                          <w:pStyle w:val="skn-m001ullinth-last-child1"/>
                          <w:pBdr>
                            <w:left w:val="none" w:sz="0" w:space="6" w:color="auto"/>
                          </w:pBdr>
                          <w:spacing w:after="100"/>
                          <w:ind w:left="320"/>
                          <w:rPr>
                            <w:rFonts w:ascii="EB Garamond" w:eastAsia="EB Garamond" w:hAnsi="EB Garamond" w:cs="EB Garamond"/>
                            <w:color w:val="000000"/>
                            <w:sz w:val="22"/>
                            <w:szCs w:val="22"/>
                          </w:rPr>
                        </w:pPr>
                        <w:r w:rsidRPr="008A103B">
                          <w:rPr>
                            <w:rFonts w:ascii="EB Garamond" w:eastAsia="EB Garamond" w:hAnsi="EB Garamond" w:cs="EB Garamond"/>
                            <w:color w:val="000000"/>
                            <w:sz w:val="22"/>
                            <w:szCs w:val="22"/>
                          </w:rPr>
                          <w:drawing>
                            <wp:inline distT="0" distB="0" distL="0" distR="0" wp14:anchorId="2C0E0967" wp14:editId="26CDEA3B">
                              <wp:extent cx="1257300" cy="114300"/>
                              <wp:effectExtent l="0" t="0" r="0" b="0"/>
                              <wp:docPr id="76973097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004"/>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57300" cy="114300"/>
                                      </a:xfrm>
                                      <a:prstGeom prst="rect">
                                        <a:avLst/>
                                      </a:prstGeom>
                                      <a:noFill/>
                                      <a:ln>
                                        <a:noFill/>
                                      </a:ln>
                                    </pic:spPr>
                                  </pic:pic>
                                </a:graphicData>
                              </a:graphic>
                            </wp:inline>
                          </w:drawing>
                        </w:r>
                      </w:p>
                    </w:tc>
                  </w:tr>
                </w:tbl>
                <w:p w14:paraId="5972AC34" w14:textId="77777777" w:rsidR="008A103B" w:rsidRPr="008A103B" w:rsidRDefault="008A103B" w:rsidP="008A103B">
                  <w:pPr>
                    <w:pStyle w:val="skn-m001ullinth-last-child1"/>
                    <w:pBdr>
                      <w:left w:val="none" w:sz="0" w:space="6" w:color="auto"/>
                    </w:pBdr>
                    <w:spacing w:after="100" w:line="220" w:lineRule="atLeast"/>
                    <w:ind w:left="320"/>
                    <w:rPr>
                      <w:rFonts w:ascii="EB Garamond" w:eastAsia="EB Garamond" w:hAnsi="EB Garamond" w:cs="EB Garamond"/>
                      <w:color w:val="000000"/>
                      <w:sz w:val="22"/>
                      <w:szCs w:val="22"/>
                    </w:rPr>
                  </w:pPr>
                </w:p>
              </w:tc>
            </w:tr>
          </w:tbl>
          <w:p w14:paraId="4B7D05CC" w14:textId="77777777" w:rsidR="00020B7E" w:rsidRDefault="00020B7E">
            <w:pPr>
              <w:rPr>
                <w:rStyle w:val="skn-m001bottomContainermid-sec"/>
                <w:rFonts w:ascii="EB Garamond" w:eastAsia="EB Garamond" w:hAnsi="EB Garamond" w:cs="EB Garamond"/>
                <w:b/>
                <w:bCs/>
              </w:rPr>
            </w:pPr>
          </w:p>
        </w:tc>
        <w:tc>
          <w:tcPr>
            <w:tcW w:w="1440" w:type="dxa"/>
            <w:tcMar>
              <w:top w:w="0" w:type="dxa"/>
              <w:left w:w="0" w:type="dxa"/>
              <w:bottom w:w="0" w:type="dxa"/>
              <w:right w:w="0" w:type="dxa"/>
            </w:tcMar>
            <w:vAlign w:val="bottom"/>
            <w:hideMark/>
          </w:tcPr>
          <w:p w14:paraId="16545202" w14:textId="77777777" w:rsidR="00020B7E" w:rsidRDefault="00020B7E">
            <w:pPr>
              <w:pStyle w:val="skn-m001bottomrightleftmidpaddingcellParagraph"/>
              <w:spacing w:line="220" w:lineRule="atLeast"/>
              <w:textAlignment w:val="auto"/>
              <w:rPr>
                <w:rStyle w:val="skn-m001bottomrightleftmidpaddingcell"/>
                <w:rFonts w:ascii="EB Garamond" w:eastAsia="EB Garamond" w:hAnsi="EB Garamond" w:cs="EB Garamond"/>
                <w:color w:val="000000"/>
                <w:sz w:val="22"/>
                <w:szCs w:val="22"/>
              </w:rPr>
            </w:pPr>
          </w:p>
        </w:tc>
      </w:tr>
    </w:tbl>
    <w:p w14:paraId="528F09F1" w14:textId="77777777" w:rsidR="00020B7E" w:rsidRDefault="00020B7E" w:rsidP="00370209">
      <w:pPr>
        <w:rPr>
          <w:rFonts w:ascii="EB Garamond" w:eastAsia="EB Garamond" w:hAnsi="EB Garamond" w:cs="EB Garamond"/>
          <w:color w:val="000000"/>
          <w:sz w:val="22"/>
          <w:szCs w:val="22"/>
        </w:rPr>
      </w:pPr>
    </w:p>
    <w:sectPr w:rsidR="00020B7E">
      <w:type w:val="continuous"/>
      <w:pgSz w:w="12240" w:h="15840"/>
      <w:pgMar w:top="480" w:right="0" w:bottom="4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 Garamond">
    <w:charset w:val="00"/>
    <w:family w:val="auto"/>
    <w:pitch w:val="variable"/>
    <w:sig w:usb0="E00002FF" w:usb1="02000413" w:usb2="00000000" w:usb3="00000000" w:csb0="0000019F" w:csb1="00000000"/>
    <w:embedRegular r:id="rId1" w:fontKey="{E79757CA-C168-4C37-B52E-E293A880A1F5}"/>
    <w:embedBold r:id="rId2" w:fontKey="{0B3DB46F-610E-4739-B508-C0790ED40854}"/>
    <w:embedItalic r:id="rId3" w:fontKey="{B7DDBE40-390B-4B4E-AA11-85688D51A3E7}"/>
  </w:font>
  <w:font w:name="EB Garamond SemiBold">
    <w:charset w:val="00"/>
    <w:family w:val="auto"/>
    <w:pitch w:val="variable"/>
    <w:sig w:usb0="E00002FF" w:usb1="02000413" w:usb2="00000000" w:usb3="00000000" w:csb0="0000019F" w:csb1="00000000"/>
    <w:embedRegular r:id="rId4" w:fontKey="{4C527356-9697-46FF-A185-628D2CED0BA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i1025" type="#_x0000_t75" alt="Email with solid fill" style="width:11.4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" o:bullet="t">
        <v:imagedata r:id="rId1" o:title=""/>
      </v:shape>
    </w:pict>
  </w:numPicBullet>
  <w:numPicBullet w:numPicBulletId="1">
    <w:pict>
      <v:shape id="Graphic 7" o:spid="_x0000_i1026" type="#_x0000_t75" alt="Marker with solid fill" style="width:6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" o:bullet="t">
        <v:imagedata r:id="rId2" o:title="" croptop="-3601f" cropbottom="-4321f" cropleft="-27354f" cropright="-23365f"/>
      </v:shape>
    </w:pict>
  </w:numPicBullet>
  <w:abstractNum w:abstractNumId="0" w15:restartNumberingAfterBreak="0">
    <w:nsid w:val="00000001"/>
    <w:multiLevelType w:val="hybridMultilevel"/>
    <w:tmpl w:val="00000001"/>
    <w:lvl w:ilvl="0" w:tplc="27BCCC50">
      <w:start w:val="1"/>
      <w:numFmt w:val="bullet"/>
      <w:lvlText w:val=""/>
      <w:lvlJc w:val="left"/>
      <w:pPr>
        <w:ind w:left="720" w:hanging="360"/>
      </w:pPr>
      <w:rPr>
        <w:rFonts w:ascii="Symbol" w:hAnsi="Symbol"/>
        <w:color w:val="000000"/>
      </w:rPr>
    </w:lvl>
    <w:lvl w:ilvl="1" w:tplc="C4849474">
      <w:start w:val="1"/>
      <w:numFmt w:val="bullet"/>
      <w:lvlText w:val="o"/>
      <w:lvlJc w:val="left"/>
      <w:pPr>
        <w:tabs>
          <w:tab w:val="num" w:pos="1440"/>
        </w:tabs>
        <w:ind w:left="1440" w:hanging="360"/>
      </w:pPr>
      <w:rPr>
        <w:rFonts w:ascii="Courier New" w:hAnsi="Courier New"/>
      </w:rPr>
    </w:lvl>
    <w:lvl w:ilvl="2" w:tplc="8A2AFD04">
      <w:start w:val="1"/>
      <w:numFmt w:val="bullet"/>
      <w:lvlText w:val=""/>
      <w:lvlJc w:val="left"/>
      <w:pPr>
        <w:tabs>
          <w:tab w:val="num" w:pos="2160"/>
        </w:tabs>
        <w:ind w:left="2160" w:hanging="360"/>
      </w:pPr>
      <w:rPr>
        <w:rFonts w:ascii="Wingdings" w:hAnsi="Wingdings"/>
      </w:rPr>
    </w:lvl>
    <w:lvl w:ilvl="3" w:tplc="1DDABBC0">
      <w:start w:val="1"/>
      <w:numFmt w:val="bullet"/>
      <w:lvlText w:val=""/>
      <w:lvlJc w:val="left"/>
      <w:pPr>
        <w:tabs>
          <w:tab w:val="num" w:pos="2880"/>
        </w:tabs>
        <w:ind w:left="2880" w:hanging="360"/>
      </w:pPr>
      <w:rPr>
        <w:rFonts w:ascii="Symbol" w:hAnsi="Symbol"/>
      </w:rPr>
    </w:lvl>
    <w:lvl w:ilvl="4" w:tplc="5644EF28">
      <w:start w:val="1"/>
      <w:numFmt w:val="bullet"/>
      <w:lvlText w:val="o"/>
      <w:lvlJc w:val="left"/>
      <w:pPr>
        <w:tabs>
          <w:tab w:val="num" w:pos="3600"/>
        </w:tabs>
        <w:ind w:left="3600" w:hanging="360"/>
      </w:pPr>
      <w:rPr>
        <w:rFonts w:ascii="Courier New" w:hAnsi="Courier New"/>
      </w:rPr>
    </w:lvl>
    <w:lvl w:ilvl="5" w:tplc="95FC5CDC">
      <w:start w:val="1"/>
      <w:numFmt w:val="bullet"/>
      <w:lvlText w:val=""/>
      <w:lvlJc w:val="left"/>
      <w:pPr>
        <w:tabs>
          <w:tab w:val="num" w:pos="4320"/>
        </w:tabs>
        <w:ind w:left="4320" w:hanging="360"/>
      </w:pPr>
      <w:rPr>
        <w:rFonts w:ascii="Wingdings" w:hAnsi="Wingdings"/>
      </w:rPr>
    </w:lvl>
    <w:lvl w:ilvl="6" w:tplc="F14C8D72">
      <w:start w:val="1"/>
      <w:numFmt w:val="bullet"/>
      <w:lvlText w:val=""/>
      <w:lvlJc w:val="left"/>
      <w:pPr>
        <w:tabs>
          <w:tab w:val="num" w:pos="5040"/>
        </w:tabs>
        <w:ind w:left="5040" w:hanging="360"/>
      </w:pPr>
      <w:rPr>
        <w:rFonts w:ascii="Symbol" w:hAnsi="Symbol"/>
      </w:rPr>
    </w:lvl>
    <w:lvl w:ilvl="7" w:tplc="EAC66850">
      <w:start w:val="1"/>
      <w:numFmt w:val="bullet"/>
      <w:lvlText w:val="o"/>
      <w:lvlJc w:val="left"/>
      <w:pPr>
        <w:tabs>
          <w:tab w:val="num" w:pos="5760"/>
        </w:tabs>
        <w:ind w:left="5760" w:hanging="360"/>
      </w:pPr>
      <w:rPr>
        <w:rFonts w:ascii="Courier New" w:hAnsi="Courier New"/>
      </w:rPr>
    </w:lvl>
    <w:lvl w:ilvl="8" w:tplc="3B2C89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EF0D186">
      <w:start w:val="1"/>
      <w:numFmt w:val="bullet"/>
      <w:lvlText w:val=""/>
      <w:lvlJc w:val="left"/>
      <w:pPr>
        <w:ind w:left="720" w:hanging="360"/>
      </w:pPr>
      <w:rPr>
        <w:rFonts w:ascii="Symbol" w:hAnsi="Symbol"/>
        <w:color w:val="000000"/>
      </w:rPr>
    </w:lvl>
    <w:lvl w:ilvl="1" w:tplc="98020EEE">
      <w:start w:val="1"/>
      <w:numFmt w:val="bullet"/>
      <w:lvlText w:val="o"/>
      <w:lvlJc w:val="left"/>
      <w:pPr>
        <w:tabs>
          <w:tab w:val="num" w:pos="1440"/>
        </w:tabs>
        <w:ind w:left="1440" w:hanging="360"/>
      </w:pPr>
      <w:rPr>
        <w:rFonts w:ascii="Courier New" w:hAnsi="Courier New"/>
      </w:rPr>
    </w:lvl>
    <w:lvl w:ilvl="2" w:tplc="1DD0089C">
      <w:start w:val="1"/>
      <w:numFmt w:val="bullet"/>
      <w:lvlText w:val=""/>
      <w:lvlJc w:val="left"/>
      <w:pPr>
        <w:tabs>
          <w:tab w:val="num" w:pos="2160"/>
        </w:tabs>
        <w:ind w:left="2160" w:hanging="360"/>
      </w:pPr>
      <w:rPr>
        <w:rFonts w:ascii="Wingdings" w:hAnsi="Wingdings"/>
      </w:rPr>
    </w:lvl>
    <w:lvl w:ilvl="3" w:tplc="8B54B270">
      <w:start w:val="1"/>
      <w:numFmt w:val="bullet"/>
      <w:lvlText w:val=""/>
      <w:lvlJc w:val="left"/>
      <w:pPr>
        <w:tabs>
          <w:tab w:val="num" w:pos="2880"/>
        </w:tabs>
        <w:ind w:left="2880" w:hanging="360"/>
      </w:pPr>
      <w:rPr>
        <w:rFonts w:ascii="Symbol" w:hAnsi="Symbol"/>
      </w:rPr>
    </w:lvl>
    <w:lvl w:ilvl="4" w:tplc="F586C3A0">
      <w:start w:val="1"/>
      <w:numFmt w:val="bullet"/>
      <w:lvlText w:val="o"/>
      <w:lvlJc w:val="left"/>
      <w:pPr>
        <w:tabs>
          <w:tab w:val="num" w:pos="3600"/>
        </w:tabs>
        <w:ind w:left="3600" w:hanging="360"/>
      </w:pPr>
      <w:rPr>
        <w:rFonts w:ascii="Courier New" w:hAnsi="Courier New"/>
      </w:rPr>
    </w:lvl>
    <w:lvl w:ilvl="5" w:tplc="6C2C4950">
      <w:start w:val="1"/>
      <w:numFmt w:val="bullet"/>
      <w:lvlText w:val=""/>
      <w:lvlJc w:val="left"/>
      <w:pPr>
        <w:tabs>
          <w:tab w:val="num" w:pos="4320"/>
        </w:tabs>
        <w:ind w:left="4320" w:hanging="360"/>
      </w:pPr>
      <w:rPr>
        <w:rFonts w:ascii="Wingdings" w:hAnsi="Wingdings"/>
      </w:rPr>
    </w:lvl>
    <w:lvl w:ilvl="6" w:tplc="D3666AD2">
      <w:start w:val="1"/>
      <w:numFmt w:val="bullet"/>
      <w:lvlText w:val=""/>
      <w:lvlJc w:val="left"/>
      <w:pPr>
        <w:tabs>
          <w:tab w:val="num" w:pos="5040"/>
        </w:tabs>
        <w:ind w:left="5040" w:hanging="360"/>
      </w:pPr>
      <w:rPr>
        <w:rFonts w:ascii="Symbol" w:hAnsi="Symbol"/>
      </w:rPr>
    </w:lvl>
    <w:lvl w:ilvl="7" w:tplc="69D0BA4E">
      <w:start w:val="1"/>
      <w:numFmt w:val="bullet"/>
      <w:lvlText w:val="o"/>
      <w:lvlJc w:val="left"/>
      <w:pPr>
        <w:tabs>
          <w:tab w:val="num" w:pos="5760"/>
        </w:tabs>
        <w:ind w:left="5760" w:hanging="360"/>
      </w:pPr>
      <w:rPr>
        <w:rFonts w:ascii="Courier New" w:hAnsi="Courier New"/>
      </w:rPr>
    </w:lvl>
    <w:lvl w:ilvl="8" w:tplc="F5E63B8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BC8DC58">
      <w:start w:val="1"/>
      <w:numFmt w:val="bullet"/>
      <w:lvlText w:val=""/>
      <w:lvlJc w:val="left"/>
      <w:pPr>
        <w:ind w:left="720" w:hanging="360"/>
      </w:pPr>
      <w:rPr>
        <w:rFonts w:ascii="Symbol" w:hAnsi="Symbol"/>
        <w:color w:val="000000"/>
      </w:rPr>
    </w:lvl>
    <w:lvl w:ilvl="1" w:tplc="A7060C52">
      <w:start w:val="1"/>
      <w:numFmt w:val="bullet"/>
      <w:lvlText w:val="o"/>
      <w:lvlJc w:val="left"/>
      <w:pPr>
        <w:tabs>
          <w:tab w:val="num" w:pos="1440"/>
        </w:tabs>
        <w:ind w:left="1440" w:hanging="360"/>
      </w:pPr>
      <w:rPr>
        <w:rFonts w:ascii="Courier New" w:hAnsi="Courier New"/>
      </w:rPr>
    </w:lvl>
    <w:lvl w:ilvl="2" w:tplc="08ECA098">
      <w:start w:val="1"/>
      <w:numFmt w:val="bullet"/>
      <w:lvlText w:val=""/>
      <w:lvlJc w:val="left"/>
      <w:pPr>
        <w:tabs>
          <w:tab w:val="num" w:pos="2160"/>
        </w:tabs>
        <w:ind w:left="2160" w:hanging="360"/>
      </w:pPr>
      <w:rPr>
        <w:rFonts w:ascii="Wingdings" w:hAnsi="Wingdings"/>
      </w:rPr>
    </w:lvl>
    <w:lvl w:ilvl="3" w:tplc="7F0C672A">
      <w:start w:val="1"/>
      <w:numFmt w:val="bullet"/>
      <w:lvlText w:val=""/>
      <w:lvlJc w:val="left"/>
      <w:pPr>
        <w:tabs>
          <w:tab w:val="num" w:pos="2880"/>
        </w:tabs>
        <w:ind w:left="2880" w:hanging="360"/>
      </w:pPr>
      <w:rPr>
        <w:rFonts w:ascii="Symbol" w:hAnsi="Symbol"/>
      </w:rPr>
    </w:lvl>
    <w:lvl w:ilvl="4" w:tplc="155AA5E2">
      <w:start w:val="1"/>
      <w:numFmt w:val="bullet"/>
      <w:lvlText w:val="o"/>
      <w:lvlJc w:val="left"/>
      <w:pPr>
        <w:tabs>
          <w:tab w:val="num" w:pos="3600"/>
        </w:tabs>
        <w:ind w:left="3600" w:hanging="360"/>
      </w:pPr>
      <w:rPr>
        <w:rFonts w:ascii="Courier New" w:hAnsi="Courier New"/>
      </w:rPr>
    </w:lvl>
    <w:lvl w:ilvl="5" w:tplc="591E2BF0">
      <w:start w:val="1"/>
      <w:numFmt w:val="bullet"/>
      <w:lvlText w:val=""/>
      <w:lvlJc w:val="left"/>
      <w:pPr>
        <w:tabs>
          <w:tab w:val="num" w:pos="4320"/>
        </w:tabs>
        <w:ind w:left="4320" w:hanging="360"/>
      </w:pPr>
      <w:rPr>
        <w:rFonts w:ascii="Wingdings" w:hAnsi="Wingdings"/>
      </w:rPr>
    </w:lvl>
    <w:lvl w:ilvl="6" w:tplc="E3F618E6">
      <w:start w:val="1"/>
      <w:numFmt w:val="bullet"/>
      <w:lvlText w:val=""/>
      <w:lvlJc w:val="left"/>
      <w:pPr>
        <w:tabs>
          <w:tab w:val="num" w:pos="5040"/>
        </w:tabs>
        <w:ind w:left="5040" w:hanging="360"/>
      </w:pPr>
      <w:rPr>
        <w:rFonts w:ascii="Symbol" w:hAnsi="Symbol"/>
      </w:rPr>
    </w:lvl>
    <w:lvl w:ilvl="7" w:tplc="A0927D80">
      <w:start w:val="1"/>
      <w:numFmt w:val="bullet"/>
      <w:lvlText w:val="o"/>
      <w:lvlJc w:val="left"/>
      <w:pPr>
        <w:tabs>
          <w:tab w:val="num" w:pos="5760"/>
        </w:tabs>
        <w:ind w:left="5760" w:hanging="360"/>
      </w:pPr>
      <w:rPr>
        <w:rFonts w:ascii="Courier New" w:hAnsi="Courier New"/>
      </w:rPr>
    </w:lvl>
    <w:lvl w:ilvl="8" w:tplc="1E1A43C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962431C">
      <w:start w:val="1"/>
      <w:numFmt w:val="bullet"/>
      <w:lvlText w:val=""/>
      <w:lvlJc w:val="left"/>
      <w:pPr>
        <w:ind w:left="720" w:hanging="360"/>
      </w:pPr>
      <w:rPr>
        <w:rFonts w:ascii="Symbol" w:hAnsi="Symbol"/>
        <w:color w:val="000000"/>
      </w:rPr>
    </w:lvl>
    <w:lvl w:ilvl="1" w:tplc="04769222">
      <w:start w:val="1"/>
      <w:numFmt w:val="bullet"/>
      <w:lvlText w:val="o"/>
      <w:lvlJc w:val="left"/>
      <w:pPr>
        <w:tabs>
          <w:tab w:val="num" w:pos="1440"/>
        </w:tabs>
        <w:ind w:left="1440" w:hanging="360"/>
      </w:pPr>
      <w:rPr>
        <w:rFonts w:ascii="Courier New" w:hAnsi="Courier New"/>
      </w:rPr>
    </w:lvl>
    <w:lvl w:ilvl="2" w:tplc="C4CC57B8">
      <w:start w:val="1"/>
      <w:numFmt w:val="bullet"/>
      <w:lvlText w:val=""/>
      <w:lvlJc w:val="left"/>
      <w:pPr>
        <w:tabs>
          <w:tab w:val="num" w:pos="2160"/>
        </w:tabs>
        <w:ind w:left="2160" w:hanging="360"/>
      </w:pPr>
      <w:rPr>
        <w:rFonts w:ascii="Wingdings" w:hAnsi="Wingdings"/>
      </w:rPr>
    </w:lvl>
    <w:lvl w:ilvl="3" w:tplc="A0A2F648">
      <w:start w:val="1"/>
      <w:numFmt w:val="bullet"/>
      <w:lvlText w:val=""/>
      <w:lvlJc w:val="left"/>
      <w:pPr>
        <w:tabs>
          <w:tab w:val="num" w:pos="2880"/>
        </w:tabs>
        <w:ind w:left="2880" w:hanging="360"/>
      </w:pPr>
      <w:rPr>
        <w:rFonts w:ascii="Symbol" w:hAnsi="Symbol"/>
      </w:rPr>
    </w:lvl>
    <w:lvl w:ilvl="4" w:tplc="BA1068C4">
      <w:start w:val="1"/>
      <w:numFmt w:val="bullet"/>
      <w:lvlText w:val="o"/>
      <w:lvlJc w:val="left"/>
      <w:pPr>
        <w:tabs>
          <w:tab w:val="num" w:pos="3600"/>
        </w:tabs>
        <w:ind w:left="3600" w:hanging="360"/>
      </w:pPr>
      <w:rPr>
        <w:rFonts w:ascii="Courier New" w:hAnsi="Courier New"/>
      </w:rPr>
    </w:lvl>
    <w:lvl w:ilvl="5" w:tplc="A97A2E56">
      <w:start w:val="1"/>
      <w:numFmt w:val="bullet"/>
      <w:lvlText w:val=""/>
      <w:lvlJc w:val="left"/>
      <w:pPr>
        <w:tabs>
          <w:tab w:val="num" w:pos="4320"/>
        </w:tabs>
        <w:ind w:left="4320" w:hanging="360"/>
      </w:pPr>
      <w:rPr>
        <w:rFonts w:ascii="Wingdings" w:hAnsi="Wingdings"/>
      </w:rPr>
    </w:lvl>
    <w:lvl w:ilvl="6" w:tplc="2398F93E">
      <w:start w:val="1"/>
      <w:numFmt w:val="bullet"/>
      <w:lvlText w:val=""/>
      <w:lvlJc w:val="left"/>
      <w:pPr>
        <w:tabs>
          <w:tab w:val="num" w:pos="5040"/>
        </w:tabs>
        <w:ind w:left="5040" w:hanging="360"/>
      </w:pPr>
      <w:rPr>
        <w:rFonts w:ascii="Symbol" w:hAnsi="Symbol"/>
      </w:rPr>
    </w:lvl>
    <w:lvl w:ilvl="7" w:tplc="59A6C240">
      <w:start w:val="1"/>
      <w:numFmt w:val="bullet"/>
      <w:lvlText w:val="o"/>
      <w:lvlJc w:val="left"/>
      <w:pPr>
        <w:tabs>
          <w:tab w:val="num" w:pos="5760"/>
        </w:tabs>
        <w:ind w:left="5760" w:hanging="360"/>
      </w:pPr>
      <w:rPr>
        <w:rFonts w:ascii="Courier New" w:hAnsi="Courier New"/>
      </w:rPr>
    </w:lvl>
    <w:lvl w:ilvl="8" w:tplc="89D8A2B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7D4F92A">
      <w:start w:val="1"/>
      <w:numFmt w:val="bullet"/>
      <w:lvlText w:val=""/>
      <w:lvlJc w:val="left"/>
      <w:pPr>
        <w:ind w:left="720" w:hanging="360"/>
      </w:pPr>
      <w:rPr>
        <w:rFonts w:ascii="Symbol" w:hAnsi="Symbol"/>
        <w:color w:val="000000"/>
      </w:rPr>
    </w:lvl>
    <w:lvl w:ilvl="1" w:tplc="74567C88">
      <w:start w:val="1"/>
      <w:numFmt w:val="bullet"/>
      <w:lvlText w:val="o"/>
      <w:lvlJc w:val="left"/>
      <w:pPr>
        <w:tabs>
          <w:tab w:val="num" w:pos="1440"/>
        </w:tabs>
        <w:ind w:left="1440" w:hanging="360"/>
      </w:pPr>
      <w:rPr>
        <w:rFonts w:ascii="Courier New" w:hAnsi="Courier New"/>
      </w:rPr>
    </w:lvl>
    <w:lvl w:ilvl="2" w:tplc="F18ABE82">
      <w:start w:val="1"/>
      <w:numFmt w:val="bullet"/>
      <w:lvlText w:val=""/>
      <w:lvlJc w:val="left"/>
      <w:pPr>
        <w:tabs>
          <w:tab w:val="num" w:pos="2160"/>
        </w:tabs>
        <w:ind w:left="2160" w:hanging="360"/>
      </w:pPr>
      <w:rPr>
        <w:rFonts w:ascii="Wingdings" w:hAnsi="Wingdings"/>
      </w:rPr>
    </w:lvl>
    <w:lvl w:ilvl="3" w:tplc="17DCA58E">
      <w:start w:val="1"/>
      <w:numFmt w:val="bullet"/>
      <w:lvlText w:val=""/>
      <w:lvlJc w:val="left"/>
      <w:pPr>
        <w:tabs>
          <w:tab w:val="num" w:pos="2880"/>
        </w:tabs>
        <w:ind w:left="2880" w:hanging="360"/>
      </w:pPr>
      <w:rPr>
        <w:rFonts w:ascii="Symbol" w:hAnsi="Symbol"/>
      </w:rPr>
    </w:lvl>
    <w:lvl w:ilvl="4" w:tplc="ADD072E2">
      <w:start w:val="1"/>
      <w:numFmt w:val="bullet"/>
      <w:lvlText w:val="o"/>
      <w:lvlJc w:val="left"/>
      <w:pPr>
        <w:tabs>
          <w:tab w:val="num" w:pos="3600"/>
        </w:tabs>
        <w:ind w:left="3600" w:hanging="360"/>
      </w:pPr>
      <w:rPr>
        <w:rFonts w:ascii="Courier New" w:hAnsi="Courier New"/>
      </w:rPr>
    </w:lvl>
    <w:lvl w:ilvl="5" w:tplc="E26283CC">
      <w:start w:val="1"/>
      <w:numFmt w:val="bullet"/>
      <w:lvlText w:val=""/>
      <w:lvlJc w:val="left"/>
      <w:pPr>
        <w:tabs>
          <w:tab w:val="num" w:pos="4320"/>
        </w:tabs>
        <w:ind w:left="4320" w:hanging="360"/>
      </w:pPr>
      <w:rPr>
        <w:rFonts w:ascii="Wingdings" w:hAnsi="Wingdings"/>
      </w:rPr>
    </w:lvl>
    <w:lvl w:ilvl="6" w:tplc="A858CB30">
      <w:start w:val="1"/>
      <w:numFmt w:val="bullet"/>
      <w:lvlText w:val=""/>
      <w:lvlJc w:val="left"/>
      <w:pPr>
        <w:tabs>
          <w:tab w:val="num" w:pos="5040"/>
        </w:tabs>
        <w:ind w:left="5040" w:hanging="360"/>
      </w:pPr>
      <w:rPr>
        <w:rFonts w:ascii="Symbol" w:hAnsi="Symbol"/>
      </w:rPr>
    </w:lvl>
    <w:lvl w:ilvl="7" w:tplc="71681F1C">
      <w:start w:val="1"/>
      <w:numFmt w:val="bullet"/>
      <w:lvlText w:val="o"/>
      <w:lvlJc w:val="left"/>
      <w:pPr>
        <w:tabs>
          <w:tab w:val="num" w:pos="5760"/>
        </w:tabs>
        <w:ind w:left="5760" w:hanging="360"/>
      </w:pPr>
      <w:rPr>
        <w:rFonts w:ascii="Courier New" w:hAnsi="Courier New"/>
      </w:rPr>
    </w:lvl>
    <w:lvl w:ilvl="8" w:tplc="FD58CF2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210B63E">
      <w:start w:val="1"/>
      <w:numFmt w:val="bullet"/>
      <w:lvlText w:val=""/>
      <w:lvlJc w:val="left"/>
      <w:pPr>
        <w:ind w:left="720" w:hanging="360"/>
      </w:pPr>
      <w:rPr>
        <w:rFonts w:ascii="Symbol" w:hAnsi="Symbol"/>
        <w:color w:val="000000"/>
      </w:rPr>
    </w:lvl>
    <w:lvl w:ilvl="1" w:tplc="F1ACDC20">
      <w:start w:val="1"/>
      <w:numFmt w:val="bullet"/>
      <w:lvlText w:val="o"/>
      <w:lvlJc w:val="left"/>
      <w:pPr>
        <w:tabs>
          <w:tab w:val="num" w:pos="1440"/>
        </w:tabs>
        <w:ind w:left="1440" w:hanging="360"/>
      </w:pPr>
      <w:rPr>
        <w:rFonts w:ascii="Courier New" w:hAnsi="Courier New"/>
      </w:rPr>
    </w:lvl>
    <w:lvl w:ilvl="2" w:tplc="64B28708">
      <w:start w:val="1"/>
      <w:numFmt w:val="bullet"/>
      <w:lvlText w:val=""/>
      <w:lvlJc w:val="left"/>
      <w:pPr>
        <w:tabs>
          <w:tab w:val="num" w:pos="2160"/>
        </w:tabs>
        <w:ind w:left="2160" w:hanging="360"/>
      </w:pPr>
      <w:rPr>
        <w:rFonts w:ascii="Wingdings" w:hAnsi="Wingdings"/>
      </w:rPr>
    </w:lvl>
    <w:lvl w:ilvl="3" w:tplc="C87493A6">
      <w:start w:val="1"/>
      <w:numFmt w:val="bullet"/>
      <w:lvlText w:val=""/>
      <w:lvlJc w:val="left"/>
      <w:pPr>
        <w:tabs>
          <w:tab w:val="num" w:pos="2880"/>
        </w:tabs>
        <w:ind w:left="2880" w:hanging="360"/>
      </w:pPr>
      <w:rPr>
        <w:rFonts w:ascii="Symbol" w:hAnsi="Symbol"/>
      </w:rPr>
    </w:lvl>
    <w:lvl w:ilvl="4" w:tplc="E34A3E56">
      <w:start w:val="1"/>
      <w:numFmt w:val="bullet"/>
      <w:lvlText w:val="o"/>
      <w:lvlJc w:val="left"/>
      <w:pPr>
        <w:tabs>
          <w:tab w:val="num" w:pos="3600"/>
        </w:tabs>
        <w:ind w:left="3600" w:hanging="360"/>
      </w:pPr>
      <w:rPr>
        <w:rFonts w:ascii="Courier New" w:hAnsi="Courier New"/>
      </w:rPr>
    </w:lvl>
    <w:lvl w:ilvl="5" w:tplc="DB3885C6">
      <w:start w:val="1"/>
      <w:numFmt w:val="bullet"/>
      <w:lvlText w:val=""/>
      <w:lvlJc w:val="left"/>
      <w:pPr>
        <w:tabs>
          <w:tab w:val="num" w:pos="4320"/>
        </w:tabs>
        <w:ind w:left="4320" w:hanging="360"/>
      </w:pPr>
      <w:rPr>
        <w:rFonts w:ascii="Wingdings" w:hAnsi="Wingdings"/>
      </w:rPr>
    </w:lvl>
    <w:lvl w:ilvl="6" w:tplc="6D28368C">
      <w:start w:val="1"/>
      <w:numFmt w:val="bullet"/>
      <w:lvlText w:val=""/>
      <w:lvlJc w:val="left"/>
      <w:pPr>
        <w:tabs>
          <w:tab w:val="num" w:pos="5040"/>
        </w:tabs>
        <w:ind w:left="5040" w:hanging="360"/>
      </w:pPr>
      <w:rPr>
        <w:rFonts w:ascii="Symbol" w:hAnsi="Symbol"/>
      </w:rPr>
    </w:lvl>
    <w:lvl w:ilvl="7" w:tplc="0FFC8A1A">
      <w:start w:val="1"/>
      <w:numFmt w:val="bullet"/>
      <w:lvlText w:val="o"/>
      <w:lvlJc w:val="left"/>
      <w:pPr>
        <w:tabs>
          <w:tab w:val="num" w:pos="5760"/>
        </w:tabs>
        <w:ind w:left="5760" w:hanging="360"/>
      </w:pPr>
      <w:rPr>
        <w:rFonts w:ascii="Courier New" w:hAnsi="Courier New"/>
      </w:rPr>
    </w:lvl>
    <w:lvl w:ilvl="8" w:tplc="9CC4820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14889B0">
      <w:start w:val="1"/>
      <w:numFmt w:val="bullet"/>
      <w:lvlText w:val=""/>
      <w:lvlJc w:val="left"/>
      <w:pPr>
        <w:ind w:left="720" w:hanging="360"/>
      </w:pPr>
      <w:rPr>
        <w:rFonts w:ascii="Symbol" w:hAnsi="Symbol"/>
        <w:color w:val="000000"/>
      </w:rPr>
    </w:lvl>
    <w:lvl w:ilvl="1" w:tplc="87ECF538">
      <w:start w:val="1"/>
      <w:numFmt w:val="bullet"/>
      <w:lvlText w:val="o"/>
      <w:lvlJc w:val="left"/>
      <w:pPr>
        <w:tabs>
          <w:tab w:val="num" w:pos="1440"/>
        </w:tabs>
        <w:ind w:left="1440" w:hanging="360"/>
      </w:pPr>
      <w:rPr>
        <w:rFonts w:ascii="Courier New" w:hAnsi="Courier New"/>
      </w:rPr>
    </w:lvl>
    <w:lvl w:ilvl="2" w:tplc="1930CF4E">
      <w:start w:val="1"/>
      <w:numFmt w:val="bullet"/>
      <w:lvlText w:val=""/>
      <w:lvlJc w:val="left"/>
      <w:pPr>
        <w:tabs>
          <w:tab w:val="num" w:pos="2160"/>
        </w:tabs>
        <w:ind w:left="2160" w:hanging="360"/>
      </w:pPr>
      <w:rPr>
        <w:rFonts w:ascii="Wingdings" w:hAnsi="Wingdings"/>
      </w:rPr>
    </w:lvl>
    <w:lvl w:ilvl="3" w:tplc="94B09EC4">
      <w:start w:val="1"/>
      <w:numFmt w:val="bullet"/>
      <w:lvlText w:val=""/>
      <w:lvlJc w:val="left"/>
      <w:pPr>
        <w:tabs>
          <w:tab w:val="num" w:pos="2880"/>
        </w:tabs>
        <w:ind w:left="2880" w:hanging="360"/>
      </w:pPr>
      <w:rPr>
        <w:rFonts w:ascii="Symbol" w:hAnsi="Symbol"/>
      </w:rPr>
    </w:lvl>
    <w:lvl w:ilvl="4" w:tplc="2C60DC2C">
      <w:start w:val="1"/>
      <w:numFmt w:val="bullet"/>
      <w:lvlText w:val="o"/>
      <w:lvlJc w:val="left"/>
      <w:pPr>
        <w:tabs>
          <w:tab w:val="num" w:pos="3600"/>
        </w:tabs>
        <w:ind w:left="3600" w:hanging="360"/>
      </w:pPr>
      <w:rPr>
        <w:rFonts w:ascii="Courier New" w:hAnsi="Courier New"/>
      </w:rPr>
    </w:lvl>
    <w:lvl w:ilvl="5" w:tplc="3968A77E">
      <w:start w:val="1"/>
      <w:numFmt w:val="bullet"/>
      <w:lvlText w:val=""/>
      <w:lvlJc w:val="left"/>
      <w:pPr>
        <w:tabs>
          <w:tab w:val="num" w:pos="4320"/>
        </w:tabs>
        <w:ind w:left="4320" w:hanging="360"/>
      </w:pPr>
      <w:rPr>
        <w:rFonts w:ascii="Wingdings" w:hAnsi="Wingdings"/>
      </w:rPr>
    </w:lvl>
    <w:lvl w:ilvl="6" w:tplc="3B9894DA">
      <w:start w:val="1"/>
      <w:numFmt w:val="bullet"/>
      <w:lvlText w:val=""/>
      <w:lvlJc w:val="left"/>
      <w:pPr>
        <w:tabs>
          <w:tab w:val="num" w:pos="5040"/>
        </w:tabs>
        <w:ind w:left="5040" w:hanging="360"/>
      </w:pPr>
      <w:rPr>
        <w:rFonts w:ascii="Symbol" w:hAnsi="Symbol"/>
      </w:rPr>
    </w:lvl>
    <w:lvl w:ilvl="7" w:tplc="DE8E78EC">
      <w:start w:val="1"/>
      <w:numFmt w:val="bullet"/>
      <w:lvlText w:val="o"/>
      <w:lvlJc w:val="left"/>
      <w:pPr>
        <w:tabs>
          <w:tab w:val="num" w:pos="5760"/>
        </w:tabs>
        <w:ind w:left="5760" w:hanging="360"/>
      </w:pPr>
      <w:rPr>
        <w:rFonts w:ascii="Courier New" w:hAnsi="Courier New"/>
      </w:rPr>
    </w:lvl>
    <w:lvl w:ilvl="8" w:tplc="656E996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824C3EBA">
      <w:start w:val="1"/>
      <w:numFmt w:val="bullet"/>
      <w:lvlText w:val=""/>
      <w:lvlJc w:val="left"/>
      <w:pPr>
        <w:ind w:left="720" w:hanging="360"/>
      </w:pPr>
      <w:rPr>
        <w:rFonts w:ascii="Symbol" w:hAnsi="Symbol"/>
        <w:color w:val="000000"/>
      </w:rPr>
    </w:lvl>
    <w:lvl w:ilvl="1" w:tplc="C3BA584C">
      <w:start w:val="1"/>
      <w:numFmt w:val="bullet"/>
      <w:lvlText w:val="o"/>
      <w:lvlJc w:val="left"/>
      <w:pPr>
        <w:tabs>
          <w:tab w:val="num" w:pos="1440"/>
        </w:tabs>
        <w:ind w:left="1440" w:hanging="360"/>
      </w:pPr>
      <w:rPr>
        <w:rFonts w:ascii="Courier New" w:hAnsi="Courier New"/>
      </w:rPr>
    </w:lvl>
    <w:lvl w:ilvl="2" w:tplc="B91E6020">
      <w:start w:val="1"/>
      <w:numFmt w:val="bullet"/>
      <w:lvlText w:val=""/>
      <w:lvlJc w:val="left"/>
      <w:pPr>
        <w:tabs>
          <w:tab w:val="num" w:pos="2160"/>
        </w:tabs>
        <w:ind w:left="2160" w:hanging="360"/>
      </w:pPr>
      <w:rPr>
        <w:rFonts w:ascii="Wingdings" w:hAnsi="Wingdings"/>
      </w:rPr>
    </w:lvl>
    <w:lvl w:ilvl="3" w:tplc="445044D2">
      <w:start w:val="1"/>
      <w:numFmt w:val="bullet"/>
      <w:lvlText w:val=""/>
      <w:lvlJc w:val="left"/>
      <w:pPr>
        <w:tabs>
          <w:tab w:val="num" w:pos="2880"/>
        </w:tabs>
        <w:ind w:left="2880" w:hanging="360"/>
      </w:pPr>
      <w:rPr>
        <w:rFonts w:ascii="Symbol" w:hAnsi="Symbol"/>
      </w:rPr>
    </w:lvl>
    <w:lvl w:ilvl="4" w:tplc="BC3A7EBC">
      <w:start w:val="1"/>
      <w:numFmt w:val="bullet"/>
      <w:lvlText w:val="o"/>
      <w:lvlJc w:val="left"/>
      <w:pPr>
        <w:tabs>
          <w:tab w:val="num" w:pos="3600"/>
        </w:tabs>
        <w:ind w:left="3600" w:hanging="360"/>
      </w:pPr>
      <w:rPr>
        <w:rFonts w:ascii="Courier New" w:hAnsi="Courier New"/>
      </w:rPr>
    </w:lvl>
    <w:lvl w:ilvl="5" w:tplc="97169094">
      <w:start w:val="1"/>
      <w:numFmt w:val="bullet"/>
      <w:lvlText w:val=""/>
      <w:lvlJc w:val="left"/>
      <w:pPr>
        <w:tabs>
          <w:tab w:val="num" w:pos="4320"/>
        </w:tabs>
        <w:ind w:left="4320" w:hanging="360"/>
      </w:pPr>
      <w:rPr>
        <w:rFonts w:ascii="Wingdings" w:hAnsi="Wingdings"/>
      </w:rPr>
    </w:lvl>
    <w:lvl w:ilvl="6" w:tplc="04A6B950">
      <w:start w:val="1"/>
      <w:numFmt w:val="bullet"/>
      <w:lvlText w:val=""/>
      <w:lvlJc w:val="left"/>
      <w:pPr>
        <w:tabs>
          <w:tab w:val="num" w:pos="5040"/>
        </w:tabs>
        <w:ind w:left="5040" w:hanging="360"/>
      </w:pPr>
      <w:rPr>
        <w:rFonts w:ascii="Symbol" w:hAnsi="Symbol"/>
      </w:rPr>
    </w:lvl>
    <w:lvl w:ilvl="7" w:tplc="B61CC822">
      <w:start w:val="1"/>
      <w:numFmt w:val="bullet"/>
      <w:lvlText w:val="o"/>
      <w:lvlJc w:val="left"/>
      <w:pPr>
        <w:tabs>
          <w:tab w:val="num" w:pos="5760"/>
        </w:tabs>
        <w:ind w:left="5760" w:hanging="360"/>
      </w:pPr>
      <w:rPr>
        <w:rFonts w:ascii="Courier New" w:hAnsi="Courier New"/>
      </w:rPr>
    </w:lvl>
    <w:lvl w:ilvl="8" w:tplc="408CC1E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A6866EA">
      <w:start w:val="1"/>
      <w:numFmt w:val="bullet"/>
      <w:lvlText w:val=""/>
      <w:lvlJc w:val="left"/>
      <w:pPr>
        <w:ind w:left="720" w:hanging="360"/>
      </w:pPr>
      <w:rPr>
        <w:rFonts w:ascii="Symbol" w:hAnsi="Symbol"/>
        <w:color w:val="000000"/>
      </w:rPr>
    </w:lvl>
    <w:lvl w:ilvl="1" w:tplc="B4FCAC8E">
      <w:start w:val="1"/>
      <w:numFmt w:val="bullet"/>
      <w:lvlText w:val="o"/>
      <w:lvlJc w:val="left"/>
      <w:pPr>
        <w:tabs>
          <w:tab w:val="num" w:pos="1440"/>
        </w:tabs>
        <w:ind w:left="1440" w:hanging="360"/>
      </w:pPr>
      <w:rPr>
        <w:rFonts w:ascii="Courier New" w:hAnsi="Courier New"/>
      </w:rPr>
    </w:lvl>
    <w:lvl w:ilvl="2" w:tplc="7076C5EE">
      <w:start w:val="1"/>
      <w:numFmt w:val="bullet"/>
      <w:lvlText w:val=""/>
      <w:lvlJc w:val="left"/>
      <w:pPr>
        <w:tabs>
          <w:tab w:val="num" w:pos="2160"/>
        </w:tabs>
        <w:ind w:left="2160" w:hanging="360"/>
      </w:pPr>
      <w:rPr>
        <w:rFonts w:ascii="Wingdings" w:hAnsi="Wingdings"/>
      </w:rPr>
    </w:lvl>
    <w:lvl w:ilvl="3" w:tplc="C4626196">
      <w:start w:val="1"/>
      <w:numFmt w:val="bullet"/>
      <w:lvlText w:val=""/>
      <w:lvlJc w:val="left"/>
      <w:pPr>
        <w:tabs>
          <w:tab w:val="num" w:pos="2880"/>
        </w:tabs>
        <w:ind w:left="2880" w:hanging="360"/>
      </w:pPr>
      <w:rPr>
        <w:rFonts w:ascii="Symbol" w:hAnsi="Symbol"/>
      </w:rPr>
    </w:lvl>
    <w:lvl w:ilvl="4" w:tplc="54BAF2A6">
      <w:start w:val="1"/>
      <w:numFmt w:val="bullet"/>
      <w:lvlText w:val="o"/>
      <w:lvlJc w:val="left"/>
      <w:pPr>
        <w:tabs>
          <w:tab w:val="num" w:pos="3600"/>
        </w:tabs>
        <w:ind w:left="3600" w:hanging="360"/>
      </w:pPr>
      <w:rPr>
        <w:rFonts w:ascii="Courier New" w:hAnsi="Courier New"/>
      </w:rPr>
    </w:lvl>
    <w:lvl w:ilvl="5" w:tplc="567C47BC">
      <w:start w:val="1"/>
      <w:numFmt w:val="bullet"/>
      <w:lvlText w:val=""/>
      <w:lvlJc w:val="left"/>
      <w:pPr>
        <w:tabs>
          <w:tab w:val="num" w:pos="4320"/>
        </w:tabs>
        <w:ind w:left="4320" w:hanging="360"/>
      </w:pPr>
      <w:rPr>
        <w:rFonts w:ascii="Wingdings" w:hAnsi="Wingdings"/>
      </w:rPr>
    </w:lvl>
    <w:lvl w:ilvl="6" w:tplc="457E7EF8">
      <w:start w:val="1"/>
      <w:numFmt w:val="bullet"/>
      <w:lvlText w:val=""/>
      <w:lvlJc w:val="left"/>
      <w:pPr>
        <w:tabs>
          <w:tab w:val="num" w:pos="5040"/>
        </w:tabs>
        <w:ind w:left="5040" w:hanging="360"/>
      </w:pPr>
      <w:rPr>
        <w:rFonts w:ascii="Symbol" w:hAnsi="Symbol"/>
      </w:rPr>
    </w:lvl>
    <w:lvl w:ilvl="7" w:tplc="8C586FD6">
      <w:start w:val="1"/>
      <w:numFmt w:val="bullet"/>
      <w:lvlText w:val="o"/>
      <w:lvlJc w:val="left"/>
      <w:pPr>
        <w:tabs>
          <w:tab w:val="num" w:pos="5760"/>
        </w:tabs>
        <w:ind w:left="5760" w:hanging="360"/>
      </w:pPr>
      <w:rPr>
        <w:rFonts w:ascii="Courier New" w:hAnsi="Courier New"/>
      </w:rPr>
    </w:lvl>
    <w:lvl w:ilvl="8" w:tplc="C688E55A">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4650C52A">
      <w:start w:val="1"/>
      <w:numFmt w:val="bullet"/>
      <w:lvlText w:val=""/>
      <w:lvlJc w:val="left"/>
      <w:pPr>
        <w:ind w:left="720" w:hanging="360"/>
      </w:pPr>
      <w:rPr>
        <w:rFonts w:ascii="Symbol" w:hAnsi="Symbol"/>
        <w:color w:val="000000"/>
      </w:rPr>
    </w:lvl>
    <w:lvl w:ilvl="1" w:tplc="4EBA87EE">
      <w:start w:val="1"/>
      <w:numFmt w:val="bullet"/>
      <w:lvlText w:val="o"/>
      <w:lvlJc w:val="left"/>
      <w:pPr>
        <w:tabs>
          <w:tab w:val="num" w:pos="1440"/>
        </w:tabs>
        <w:ind w:left="1440" w:hanging="360"/>
      </w:pPr>
      <w:rPr>
        <w:rFonts w:ascii="Courier New" w:hAnsi="Courier New"/>
      </w:rPr>
    </w:lvl>
    <w:lvl w:ilvl="2" w:tplc="52142FD2">
      <w:start w:val="1"/>
      <w:numFmt w:val="bullet"/>
      <w:lvlText w:val=""/>
      <w:lvlJc w:val="left"/>
      <w:pPr>
        <w:tabs>
          <w:tab w:val="num" w:pos="2160"/>
        </w:tabs>
        <w:ind w:left="2160" w:hanging="360"/>
      </w:pPr>
      <w:rPr>
        <w:rFonts w:ascii="Wingdings" w:hAnsi="Wingdings"/>
      </w:rPr>
    </w:lvl>
    <w:lvl w:ilvl="3" w:tplc="0576D926">
      <w:start w:val="1"/>
      <w:numFmt w:val="bullet"/>
      <w:lvlText w:val=""/>
      <w:lvlJc w:val="left"/>
      <w:pPr>
        <w:tabs>
          <w:tab w:val="num" w:pos="2880"/>
        </w:tabs>
        <w:ind w:left="2880" w:hanging="360"/>
      </w:pPr>
      <w:rPr>
        <w:rFonts w:ascii="Symbol" w:hAnsi="Symbol"/>
      </w:rPr>
    </w:lvl>
    <w:lvl w:ilvl="4" w:tplc="FE0CCDFA">
      <w:start w:val="1"/>
      <w:numFmt w:val="bullet"/>
      <w:lvlText w:val="o"/>
      <w:lvlJc w:val="left"/>
      <w:pPr>
        <w:tabs>
          <w:tab w:val="num" w:pos="3600"/>
        </w:tabs>
        <w:ind w:left="3600" w:hanging="360"/>
      </w:pPr>
      <w:rPr>
        <w:rFonts w:ascii="Courier New" w:hAnsi="Courier New"/>
      </w:rPr>
    </w:lvl>
    <w:lvl w:ilvl="5" w:tplc="AA4A7880">
      <w:start w:val="1"/>
      <w:numFmt w:val="bullet"/>
      <w:lvlText w:val=""/>
      <w:lvlJc w:val="left"/>
      <w:pPr>
        <w:tabs>
          <w:tab w:val="num" w:pos="4320"/>
        </w:tabs>
        <w:ind w:left="4320" w:hanging="360"/>
      </w:pPr>
      <w:rPr>
        <w:rFonts w:ascii="Wingdings" w:hAnsi="Wingdings"/>
      </w:rPr>
    </w:lvl>
    <w:lvl w:ilvl="6" w:tplc="58B44420">
      <w:start w:val="1"/>
      <w:numFmt w:val="bullet"/>
      <w:lvlText w:val=""/>
      <w:lvlJc w:val="left"/>
      <w:pPr>
        <w:tabs>
          <w:tab w:val="num" w:pos="5040"/>
        </w:tabs>
        <w:ind w:left="5040" w:hanging="360"/>
      </w:pPr>
      <w:rPr>
        <w:rFonts w:ascii="Symbol" w:hAnsi="Symbol"/>
      </w:rPr>
    </w:lvl>
    <w:lvl w:ilvl="7" w:tplc="D9029E80">
      <w:start w:val="1"/>
      <w:numFmt w:val="bullet"/>
      <w:lvlText w:val="o"/>
      <w:lvlJc w:val="left"/>
      <w:pPr>
        <w:tabs>
          <w:tab w:val="num" w:pos="5760"/>
        </w:tabs>
        <w:ind w:left="5760" w:hanging="360"/>
      </w:pPr>
      <w:rPr>
        <w:rFonts w:ascii="Courier New" w:hAnsi="Courier New"/>
      </w:rPr>
    </w:lvl>
    <w:lvl w:ilvl="8" w:tplc="382AF996">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1DBAC818">
      <w:start w:val="1"/>
      <w:numFmt w:val="bullet"/>
      <w:lvlText w:val=""/>
      <w:lvlJc w:val="left"/>
      <w:pPr>
        <w:ind w:left="720" w:hanging="360"/>
      </w:pPr>
      <w:rPr>
        <w:rFonts w:ascii="Symbol" w:hAnsi="Symbol"/>
        <w:color w:val="000000"/>
      </w:rPr>
    </w:lvl>
    <w:lvl w:ilvl="1" w:tplc="B3148B64">
      <w:start w:val="1"/>
      <w:numFmt w:val="bullet"/>
      <w:lvlText w:val="o"/>
      <w:lvlJc w:val="left"/>
      <w:pPr>
        <w:tabs>
          <w:tab w:val="num" w:pos="1440"/>
        </w:tabs>
        <w:ind w:left="1440" w:hanging="360"/>
      </w:pPr>
      <w:rPr>
        <w:rFonts w:ascii="Courier New" w:hAnsi="Courier New"/>
      </w:rPr>
    </w:lvl>
    <w:lvl w:ilvl="2" w:tplc="F3441C36">
      <w:start w:val="1"/>
      <w:numFmt w:val="bullet"/>
      <w:lvlText w:val=""/>
      <w:lvlJc w:val="left"/>
      <w:pPr>
        <w:tabs>
          <w:tab w:val="num" w:pos="2160"/>
        </w:tabs>
        <w:ind w:left="2160" w:hanging="360"/>
      </w:pPr>
      <w:rPr>
        <w:rFonts w:ascii="Wingdings" w:hAnsi="Wingdings"/>
      </w:rPr>
    </w:lvl>
    <w:lvl w:ilvl="3" w:tplc="A3440A2E">
      <w:start w:val="1"/>
      <w:numFmt w:val="bullet"/>
      <w:lvlText w:val=""/>
      <w:lvlJc w:val="left"/>
      <w:pPr>
        <w:tabs>
          <w:tab w:val="num" w:pos="2880"/>
        </w:tabs>
        <w:ind w:left="2880" w:hanging="360"/>
      </w:pPr>
      <w:rPr>
        <w:rFonts w:ascii="Symbol" w:hAnsi="Symbol"/>
      </w:rPr>
    </w:lvl>
    <w:lvl w:ilvl="4" w:tplc="D642574C">
      <w:start w:val="1"/>
      <w:numFmt w:val="bullet"/>
      <w:lvlText w:val="o"/>
      <w:lvlJc w:val="left"/>
      <w:pPr>
        <w:tabs>
          <w:tab w:val="num" w:pos="3600"/>
        </w:tabs>
        <w:ind w:left="3600" w:hanging="360"/>
      </w:pPr>
      <w:rPr>
        <w:rFonts w:ascii="Courier New" w:hAnsi="Courier New"/>
      </w:rPr>
    </w:lvl>
    <w:lvl w:ilvl="5" w:tplc="7C600640">
      <w:start w:val="1"/>
      <w:numFmt w:val="bullet"/>
      <w:lvlText w:val=""/>
      <w:lvlJc w:val="left"/>
      <w:pPr>
        <w:tabs>
          <w:tab w:val="num" w:pos="4320"/>
        </w:tabs>
        <w:ind w:left="4320" w:hanging="360"/>
      </w:pPr>
      <w:rPr>
        <w:rFonts w:ascii="Wingdings" w:hAnsi="Wingdings"/>
      </w:rPr>
    </w:lvl>
    <w:lvl w:ilvl="6" w:tplc="17B4C2AC">
      <w:start w:val="1"/>
      <w:numFmt w:val="bullet"/>
      <w:lvlText w:val=""/>
      <w:lvlJc w:val="left"/>
      <w:pPr>
        <w:tabs>
          <w:tab w:val="num" w:pos="5040"/>
        </w:tabs>
        <w:ind w:left="5040" w:hanging="360"/>
      </w:pPr>
      <w:rPr>
        <w:rFonts w:ascii="Symbol" w:hAnsi="Symbol"/>
      </w:rPr>
    </w:lvl>
    <w:lvl w:ilvl="7" w:tplc="C062084C">
      <w:start w:val="1"/>
      <w:numFmt w:val="bullet"/>
      <w:lvlText w:val="o"/>
      <w:lvlJc w:val="left"/>
      <w:pPr>
        <w:tabs>
          <w:tab w:val="num" w:pos="5760"/>
        </w:tabs>
        <w:ind w:left="5760" w:hanging="360"/>
      </w:pPr>
      <w:rPr>
        <w:rFonts w:ascii="Courier New" w:hAnsi="Courier New"/>
      </w:rPr>
    </w:lvl>
    <w:lvl w:ilvl="8" w:tplc="C76AC24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069E2FE2">
      <w:start w:val="1"/>
      <w:numFmt w:val="bullet"/>
      <w:lvlText w:val=""/>
      <w:lvlJc w:val="left"/>
      <w:pPr>
        <w:ind w:left="720" w:hanging="360"/>
      </w:pPr>
      <w:rPr>
        <w:rFonts w:ascii="Symbol" w:hAnsi="Symbol"/>
        <w:color w:val="000000"/>
      </w:rPr>
    </w:lvl>
    <w:lvl w:ilvl="1" w:tplc="409E5502">
      <w:start w:val="1"/>
      <w:numFmt w:val="bullet"/>
      <w:lvlText w:val="o"/>
      <w:lvlJc w:val="left"/>
      <w:pPr>
        <w:tabs>
          <w:tab w:val="num" w:pos="1440"/>
        </w:tabs>
        <w:ind w:left="1440" w:hanging="360"/>
      </w:pPr>
      <w:rPr>
        <w:rFonts w:ascii="Courier New" w:hAnsi="Courier New"/>
      </w:rPr>
    </w:lvl>
    <w:lvl w:ilvl="2" w:tplc="8E1C6A02">
      <w:start w:val="1"/>
      <w:numFmt w:val="bullet"/>
      <w:lvlText w:val=""/>
      <w:lvlJc w:val="left"/>
      <w:pPr>
        <w:tabs>
          <w:tab w:val="num" w:pos="2160"/>
        </w:tabs>
        <w:ind w:left="2160" w:hanging="360"/>
      </w:pPr>
      <w:rPr>
        <w:rFonts w:ascii="Wingdings" w:hAnsi="Wingdings"/>
      </w:rPr>
    </w:lvl>
    <w:lvl w:ilvl="3" w:tplc="331033F8">
      <w:start w:val="1"/>
      <w:numFmt w:val="bullet"/>
      <w:lvlText w:val=""/>
      <w:lvlJc w:val="left"/>
      <w:pPr>
        <w:tabs>
          <w:tab w:val="num" w:pos="2880"/>
        </w:tabs>
        <w:ind w:left="2880" w:hanging="360"/>
      </w:pPr>
      <w:rPr>
        <w:rFonts w:ascii="Symbol" w:hAnsi="Symbol"/>
      </w:rPr>
    </w:lvl>
    <w:lvl w:ilvl="4" w:tplc="36E43FEE">
      <w:start w:val="1"/>
      <w:numFmt w:val="bullet"/>
      <w:lvlText w:val="o"/>
      <w:lvlJc w:val="left"/>
      <w:pPr>
        <w:tabs>
          <w:tab w:val="num" w:pos="3600"/>
        </w:tabs>
        <w:ind w:left="3600" w:hanging="360"/>
      </w:pPr>
      <w:rPr>
        <w:rFonts w:ascii="Courier New" w:hAnsi="Courier New"/>
      </w:rPr>
    </w:lvl>
    <w:lvl w:ilvl="5" w:tplc="D874824C">
      <w:start w:val="1"/>
      <w:numFmt w:val="bullet"/>
      <w:lvlText w:val=""/>
      <w:lvlJc w:val="left"/>
      <w:pPr>
        <w:tabs>
          <w:tab w:val="num" w:pos="4320"/>
        </w:tabs>
        <w:ind w:left="4320" w:hanging="360"/>
      </w:pPr>
      <w:rPr>
        <w:rFonts w:ascii="Wingdings" w:hAnsi="Wingdings"/>
      </w:rPr>
    </w:lvl>
    <w:lvl w:ilvl="6" w:tplc="45AE89C0">
      <w:start w:val="1"/>
      <w:numFmt w:val="bullet"/>
      <w:lvlText w:val=""/>
      <w:lvlJc w:val="left"/>
      <w:pPr>
        <w:tabs>
          <w:tab w:val="num" w:pos="5040"/>
        </w:tabs>
        <w:ind w:left="5040" w:hanging="360"/>
      </w:pPr>
      <w:rPr>
        <w:rFonts w:ascii="Symbol" w:hAnsi="Symbol"/>
      </w:rPr>
    </w:lvl>
    <w:lvl w:ilvl="7" w:tplc="1EE8FD68">
      <w:start w:val="1"/>
      <w:numFmt w:val="bullet"/>
      <w:lvlText w:val="o"/>
      <w:lvlJc w:val="left"/>
      <w:pPr>
        <w:tabs>
          <w:tab w:val="num" w:pos="5760"/>
        </w:tabs>
        <w:ind w:left="5760" w:hanging="360"/>
      </w:pPr>
      <w:rPr>
        <w:rFonts w:ascii="Courier New" w:hAnsi="Courier New"/>
      </w:rPr>
    </w:lvl>
    <w:lvl w:ilvl="8" w:tplc="4AA648AA">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7DCED646">
      <w:start w:val="1"/>
      <w:numFmt w:val="bullet"/>
      <w:lvlText w:val=""/>
      <w:lvlJc w:val="left"/>
      <w:pPr>
        <w:ind w:left="720" w:hanging="360"/>
      </w:pPr>
      <w:rPr>
        <w:rFonts w:ascii="Symbol" w:hAnsi="Symbol"/>
        <w:color w:val="000000"/>
      </w:rPr>
    </w:lvl>
    <w:lvl w:ilvl="1" w:tplc="D9204FD0">
      <w:start w:val="1"/>
      <w:numFmt w:val="bullet"/>
      <w:lvlText w:val="o"/>
      <w:lvlJc w:val="left"/>
      <w:pPr>
        <w:tabs>
          <w:tab w:val="num" w:pos="1440"/>
        </w:tabs>
        <w:ind w:left="1440" w:hanging="360"/>
      </w:pPr>
      <w:rPr>
        <w:rFonts w:ascii="Courier New" w:hAnsi="Courier New"/>
      </w:rPr>
    </w:lvl>
    <w:lvl w:ilvl="2" w:tplc="36860778">
      <w:start w:val="1"/>
      <w:numFmt w:val="bullet"/>
      <w:lvlText w:val=""/>
      <w:lvlJc w:val="left"/>
      <w:pPr>
        <w:tabs>
          <w:tab w:val="num" w:pos="2160"/>
        </w:tabs>
        <w:ind w:left="2160" w:hanging="360"/>
      </w:pPr>
      <w:rPr>
        <w:rFonts w:ascii="Wingdings" w:hAnsi="Wingdings"/>
      </w:rPr>
    </w:lvl>
    <w:lvl w:ilvl="3" w:tplc="F3105A38">
      <w:start w:val="1"/>
      <w:numFmt w:val="bullet"/>
      <w:lvlText w:val=""/>
      <w:lvlJc w:val="left"/>
      <w:pPr>
        <w:tabs>
          <w:tab w:val="num" w:pos="2880"/>
        </w:tabs>
        <w:ind w:left="2880" w:hanging="360"/>
      </w:pPr>
      <w:rPr>
        <w:rFonts w:ascii="Symbol" w:hAnsi="Symbol"/>
      </w:rPr>
    </w:lvl>
    <w:lvl w:ilvl="4" w:tplc="84427272">
      <w:start w:val="1"/>
      <w:numFmt w:val="bullet"/>
      <w:lvlText w:val="o"/>
      <w:lvlJc w:val="left"/>
      <w:pPr>
        <w:tabs>
          <w:tab w:val="num" w:pos="3600"/>
        </w:tabs>
        <w:ind w:left="3600" w:hanging="360"/>
      </w:pPr>
      <w:rPr>
        <w:rFonts w:ascii="Courier New" w:hAnsi="Courier New"/>
      </w:rPr>
    </w:lvl>
    <w:lvl w:ilvl="5" w:tplc="1CA8B9C4">
      <w:start w:val="1"/>
      <w:numFmt w:val="bullet"/>
      <w:lvlText w:val=""/>
      <w:lvlJc w:val="left"/>
      <w:pPr>
        <w:tabs>
          <w:tab w:val="num" w:pos="4320"/>
        </w:tabs>
        <w:ind w:left="4320" w:hanging="360"/>
      </w:pPr>
      <w:rPr>
        <w:rFonts w:ascii="Wingdings" w:hAnsi="Wingdings"/>
      </w:rPr>
    </w:lvl>
    <w:lvl w:ilvl="6" w:tplc="2F146BFE">
      <w:start w:val="1"/>
      <w:numFmt w:val="bullet"/>
      <w:lvlText w:val=""/>
      <w:lvlJc w:val="left"/>
      <w:pPr>
        <w:tabs>
          <w:tab w:val="num" w:pos="5040"/>
        </w:tabs>
        <w:ind w:left="5040" w:hanging="360"/>
      </w:pPr>
      <w:rPr>
        <w:rFonts w:ascii="Symbol" w:hAnsi="Symbol"/>
      </w:rPr>
    </w:lvl>
    <w:lvl w:ilvl="7" w:tplc="8144744A">
      <w:start w:val="1"/>
      <w:numFmt w:val="bullet"/>
      <w:lvlText w:val="o"/>
      <w:lvlJc w:val="left"/>
      <w:pPr>
        <w:tabs>
          <w:tab w:val="num" w:pos="5760"/>
        </w:tabs>
        <w:ind w:left="5760" w:hanging="360"/>
      </w:pPr>
      <w:rPr>
        <w:rFonts w:ascii="Courier New" w:hAnsi="Courier New"/>
      </w:rPr>
    </w:lvl>
    <w:lvl w:ilvl="8" w:tplc="C688FB5E">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8E34C2B8">
      <w:start w:val="1"/>
      <w:numFmt w:val="bullet"/>
      <w:lvlText w:val=""/>
      <w:lvlJc w:val="left"/>
      <w:pPr>
        <w:ind w:left="720" w:hanging="360"/>
      </w:pPr>
      <w:rPr>
        <w:rFonts w:ascii="Symbol" w:hAnsi="Symbol"/>
        <w:color w:val="000000"/>
      </w:rPr>
    </w:lvl>
    <w:lvl w:ilvl="1" w:tplc="ACD6FA4E">
      <w:start w:val="1"/>
      <w:numFmt w:val="bullet"/>
      <w:lvlText w:val="o"/>
      <w:lvlJc w:val="left"/>
      <w:pPr>
        <w:tabs>
          <w:tab w:val="num" w:pos="1440"/>
        </w:tabs>
        <w:ind w:left="1440" w:hanging="360"/>
      </w:pPr>
      <w:rPr>
        <w:rFonts w:ascii="Courier New" w:hAnsi="Courier New"/>
      </w:rPr>
    </w:lvl>
    <w:lvl w:ilvl="2" w:tplc="181E7A34">
      <w:start w:val="1"/>
      <w:numFmt w:val="bullet"/>
      <w:lvlText w:val=""/>
      <w:lvlJc w:val="left"/>
      <w:pPr>
        <w:tabs>
          <w:tab w:val="num" w:pos="2160"/>
        </w:tabs>
        <w:ind w:left="2160" w:hanging="360"/>
      </w:pPr>
      <w:rPr>
        <w:rFonts w:ascii="Wingdings" w:hAnsi="Wingdings"/>
      </w:rPr>
    </w:lvl>
    <w:lvl w:ilvl="3" w:tplc="9078F86C">
      <w:start w:val="1"/>
      <w:numFmt w:val="bullet"/>
      <w:lvlText w:val=""/>
      <w:lvlJc w:val="left"/>
      <w:pPr>
        <w:tabs>
          <w:tab w:val="num" w:pos="2880"/>
        </w:tabs>
        <w:ind w:left="2880" w:hanging="360"/>
      </w:pPr>
      <w:rPr>
        <w:rFonts w:ascii="Symbol" w:hAnsi="Symbol"/>
      </w:rPr>
    </w:lvl>
    <w:lvl w:ilvl="4" w:tplc="13B09280">
      <w:start w:val="1"/>
      <w:numFmt w:val="bullet"/>
      <w:lvlText w:val="o"/>
      <w:lvlJc w:val="left"/>
      <w:pPr>
        <w:tabs>
          <w:tab w:val="num" w:pos="3600"/>
        </w:tabs>
        <w:ind w:left="3600" w:hanging="360"/>
      </w:pPr>
      <w:rPr>
        <w:rFonts w:ascii="Courier New" w:hAnsi="Courier New"/>
      </w:rPr>
    </w:lvl>
    <w:lvl w:ilvl="5" w:tplc="B9742326">
      <w:start w:val="1"/>
      <w:numFmt w:val="bullet"/>
      <w:lvlText w:val=""/>
      <w:lvlJc w:val="left"/>
      <w:pPr>
        <w:tabs>
          <w:tab w:val="num" w:pos="4320"/>
        </w:tabs>
        <w:ind w:left="4320" w:hanging="360"/>
      </w:pPr>
      <w:rPr>
        <w:rFonts w:ascii="Wingdings" w:hAnsi="Wingdings"/>
      </w:rPr>
    </w:lvl>
    <w:lvl w:ilvl="6" w:tplc="EF02A3CC">
      <w:start w:val="1"/>
      <w:numFmt w:val="bullet"/>
      <w:lvlText w:val=""/>
      <w:lvlJc w:val="left"/>
      <w:pPr>
        <w:tabs>
          <w:tab w:val="num" w:pos="5040"/>
        </w:tabs>
        <w:ind w:left="5040" w:hanging="360"/>
      </w:pPr>
      <w:rPr>
        <w:rFonts w:ascii="Symbol" w:hAnsi="Symbol"/>
      </w:rPr>
    </w:lvl>
    <w:lvl w:ilvl="7" w:tplc="53E4E9BA">
      <w:start w:val="1"/>
      <w:numFmt w:val="bullet"/>
      <w:lvlText w:val="o"/>
      <w:lvlJc w:val="left"/>
      <w:pPr>
        <w:tabs>
          <w:tab w:val="num" w:pos="5760"/>
        </w:tabs>
        <w:ind w:left="5760" w:hanging="360"/>
      </w:pPr>
      <w:rPr>
        <w:rFonts w:ascii="Courier New" w:hAnsi="Courier New"/>
      </w:rPr>
    </w:lvl>
    <w:lvl w:ilvl="8" w:tplc="48901B94">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F5AEB152">
      <w:start w:val="1"/>
      <w:numFmt w:val="bullet"/>
      <w:lvlText w:val=""/>
      <w:lvlJc w:val="left"/>
      <w:pPr>
        <w:ind w:left="720" w:hanging="360"/>
      </w:pPr>
      <w:rPr>
        <w:rFonts w:ascii="Symbol" w:hAnsi="Symbol"/>
        <w:color w:val="000000"/>
      </w:rPr>
    </w:lvl>
    <w:lvl w:ilvl="1" w:tplc="02EC62E8">
      <w:start w:val="1"/>
      <w:numFmt w:val="bullet"/>
      <w:lvlText w:val="o"/>
      <w:lvlJc w:val="left"/>
      <w:pPr>
        <w:tabs>
          <w:tab w:val="num" w:pos="1440"/>
        </w:tabs>
        <w:ind w:left="1440" w:hanging="360"/>
      </w:pPr>
      <w:rPr>
        <w:rFonts w:ascii="Courier New" w:hAnsi="Courier New"/>
      </w:rPr>
    </w:lvl>
    <w:lvl w:ilvl="2" w:tplc="ED00ADD6">
      <w:start w:val="1"/>
      <w:numFmt w:val="bullet"/>
      <w:lvlText w:val=""/>
      <w:lvlJc w:val="left"/>
      <w:pPr>
        <w:tabs>
          <w:tab w:val="num" w:pos="2160"/>
        </w:tabs>
        <w:ind w:left="2160" w:hanging="360"/>
      </w:pPr>
      <w:rPr>
        <w:rFonts w:ascii="Wingdings" w:hAnsi="Wingdings"/>
      </w:rPr>
    </w:lvl>
    <w:lvl w:ilvl="3" w:tplc="857AFECA">
      <w:start w:val="1"/>
      <w:numFmt w:val="bullet"/>
      <w:lvlText w:val=""/>
      <w:lvlJc w:val="left"/>
      <w:pPr>
        <w:tabs>
          <w:tab w:val="num" w:pos="2880"/>
        </w:tabs>
        <w:ind w:left="2880" w:hanging="360"/>
      </w:pPr>
      <w:rPr>
        <w:rFonts w:ascii="Symbol" w:hAnsi="Symbol"/>
      </w:rPr>
    </w:lvl>
    <w:lvl w:ilvl="4" w:tplc="0E52D33C">
      <w:start w:val="1"/>
      <w:numFmt w:val="bullet"/>
      <w:lvlText w:val="o"/>
      <w:lvlJc w:val="left"/>
      <w:pPr>
        <w:tabs>
          <w:tab w:val="num" w:pos="3600"/>
        </w:tabs>
        <w:ind w:left="3600" w:hanging="360"/>
      </w:pPr>
      <w:rPr>
        <w:rFonts w:ascii="Courier New" w:hAnsi="Courier New"/>
      </w:rPr>
    </w:lvl>
    <w:lvl w:ilvl="5" w:tplc="667402EE">
      <w:start w:val="1"/>
      <w:numFmt w:val="bullet"/>
      <w:lvlText w:val=""/>
      <w:lvlJc w:val="left"/>
      <w:pPr>
        <w:tabs>
          <w:tab w:val="num" w:pos="4320"/>
        </w:tabs>
        <w:ind w:left="4320" w:hanging="360"/>
      </w:pPr>
      <w:rPr>
        <w:rFonts w:ascii="Wingdings" w:hAnsi="Wingdings"/>
      </w:rPr>
    </w:lvl>
    <w:lvl w:ilvl="6" w:tplc="E35031C8">
      <w:start w:val="1"/>
      <w:numFmt w:val="bullet"/>
      <w:lvlText w:val=""/>
      <w:lvlJc w:val="left"/>
      <w:pPr>
        <w:tabs>
          <w:tab w:val="num" w:pos="5040"/>
        </w:tabs>
        <w:ind w:left="5040" w:hanging="360"/>
      </w:pPr>
      <w:rPr>
        <w:rFonts w:ascii="Symbol" w:hAnsi="Symbol"/>
      </w:rPr>
    </w:lvl>
    <w:lvl w:ilvl="7" w:tplc="32E4BA20">
      <w:start w:val="1"/>
      <w:numFmt w:val="bullet"/>
      <w:lvlText w:val="o"/>
      <w:lvlJc w:val="left"/>
      <w:pPr>
        <w:tabs>
          <w:tab w:val="num" w:pos="5760"/>
        </w:tabs>
        <w:ind w:left="5760" w:hanging="360"/>
      </w:pPr>
      <w:rPr>
        <w:rFonts w:ascii="Courier New" w:hAnsi="Courier New"/>
      </w:rPr>
    </w:lvl>
    <w:lvl w:ilvl="8" w:tplc="EFF2BA6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E094366C">
      <w:start w:val="1"/>
      <w:numFmt w:val="bullet"/>
      <w:lvlText w:val=""/>
      <w:lvlJc w:val="left"/>
      <w:pPr>
        <w:ind w:left="720" w:hanging="360"/>
      </w:pPr>
      <w:rPr>
        <w:rFonts w:ascii="Symbol" w:hAnsi="Symbol"/>
        <w:color w:val="000000"/>
      </w:rPr>
    </w:lvl>
    <w:lvl w:ilvl="1" w:tplc="57A603AE">
      <w:start w:val="1"/>
      <w:numFmt w:val="bullet"/>
      <w:lvlText w:val="o"/>
      <w:lvlJc w:val="left"/>
      <w:pPr>
        <w:tabs>
          <w:tab w:val="num" w:pos="1440"/>
        </w:tabs>
        <w:ind w:left="1440" w:hanging="360"/>
      </w:pPr>
      <w:rPr>
        <w:rFonts w:ascii="Courier New" w:hAnsi="Courier New"/>
      </w:rPr>
    </w:lvl>
    <w:lvl w:ilvl="2" w:tplc="78E8CA38">
      <w:start w:val="1"/>
      <w:numFmt w:val="bullet"/>
      <w:lvlText w:val=""/>
      <w:lvlJc w:val="left"/>
      <w:pPr>
        <w:tabs>
          <w:tab w:val="num" w:pos="2160"/>
        </w:tabs>
        <w:ind w:left="2160" w:hanging="360"/>
      </w:pPr>
      <w:rPr>
        <w:rFonts w:ascii="Wingdings" w:hAnsi="Wingdings"/>
      </w:rPr>
    </w:lvl>
    <w:lvl w:ilvl="3" w:tplc="5678B1FA">
      <w:start w:val="1"/>
      <w:numFmt w:val="bullet"/>
      <w:lvlText w:val=""/>
      <w:lvlJc w:val="left"/>
      <w:pPr>
        <w:tabs>
          <w:tab w:val="num" w:pos="2880"/>
        </w:tabs>
        <w:ind w:left="2880" w:hanging="360"/>
      </w:pPr>
      <w:rPr>
        <w:rFonts w:ascii="Symbol" w:hAnsi="Symbol"/>
      </w:rPr>
    </w:lvl>
    <w:lvl w:ilvl="4" w:tplc="4E84A9A2">
      <w:start w:val="1"/>
      <w:numFmt w:val="bullet"/>
      <w:lvlText w:val="o"/>
      <w:lvlJc w:val="left"/>
      <w:pPr>
        <w:tabs>
          <w:tab w:val="num" w:pos="3600"/>
        </w:tabs>
        <w:ind w:left="3600" w:hanging="360"/>
      </w:pPr>
      <w:rPr>
        <w:rFonts w:ascii="Courier New" w:hAnsi="Courier New"/>
      </w:rPr>
    </w:lvl>
    <w:lvl w:ilvl="5" w:tplc="2D8CCBE6">
      <w:start w:val="1"/>
      <w:numFmt w:val="bullet"/>
      <w:lvlText w:val=""/>
      <w:lvlJc w:val="left"/>
      <w:pPr>
        <w:tabs>
          <w:tab w:val="num" w:pos="4320"/>
        </w:tabs>
        <w:ind w:left="4320" w:hanging="360"/>
      </w:pPr>
      <w:rPr>
        <w:rFonts w:ascii="Wingdings" w:hAnsi="Wingdings"/>
      </w:rPr>
    </w:lvl>
    <w:lvl w:ilvl="6" w:tplc="E18C7A90">
      <w:start w:val="1"/>
      <w:numFmt w:val="bullet"/>
      <w:lvlText w:val=""/>
      <w:lvlJc w:val="left"/>
      <w:pPr>
        <w:tabs>
          <w:tab w:val="num" w:pos="5040"/>
        </w:tabs>
        <w:ind w:left="5040" w:hanging="360"/>
      </w:pPr>
      <w:rPr>
        <w:rFonts w:ascii="Symbol" w:hAnsi="Symbol"/>
      </w:rPr>
    </w:lvl>
    <w:lvl w:ilvl="7" w:tplc="67D273D8">
      <w:start w:val="1"/>
      <w:numFmt w:val="bullet"/>
      <w:lvlText w:val="o"/>
      <w:lvlJc w:val="left"/>
      <w:pPr>
        <w:tabs>
          <w:tab w:val="num" w:pos="5760"/>
        </w:tabs>
        <w:ind w:left="5760" w:hanging="360"/>
      </w:pPr>
      <w:rPr>
        <w:rFonts w:ascii="Courier New" w:hAnsi="Courier New"/>
      </w:rPr>
    </w:lvl>
    <w:lvl w:ilvl="8" w:tplc="96BC2050">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8766EF6C">
      <w:start w:val="1"/>
      <w:numFmt w:val="bullet"/>
      <w:lvlText w:val=""/>
      <w:lvlJc w:val="left"/>
      <w:pPr>
        <w:ind w:left="720" w:hanging="360"/>
      </w:pPr>
      <w:rPr>
        <w:rFonts w:ascii="Symbol" w:hAnsi="Symbol"/>
        <w:color w:val="000000"/>
      </w:rPr>
    </w:lvl>
    <w:lvl w:ilvl="1" w:tplc="80268FE0">
      <w:start w:val="1"/>
      <w:numFmt w:val="bullet"/>
      <w:lvlText w:val="o"/>
      <w:lvlJc w:val="left"/>
      <w:pPr>
        <w:tabs>
          <w:tab w:val="num" w:pos="1440"/>
        </w:tabs>
        <w:ind w:left="1440" w:hanging="360"/>
      </w:pPr>
      <w:rPr>
        <w:rFonts w:ascii="Courier New" w:hAnsi="Courier New"/>
      </w:rPr>
    </w:lvl>
    <w:lvl w:ilvl="2" w:tplc="2332969C">
      <w:start w:val="1"/>
      <w:numFmt w:val="bullet"/>
      <w:lvlText w:val=""/>
      <w:lvlJc w:val="left"/>
      <w:pPr>
        <w:tabs>
          <w:tab w:val="num" w:pos="2160"/>
        </w:tabs>
        <w:ind w:left="2160" w:hanging="360"/>
      </w:pPr>
      <w:rPr>
        <w:rFonts w:ascii="Wingdings" w:hAnsi="Wingdings"/>
      </w:rPr>
    </w:lvl>
    <w:lvl w:ilvl="3" w:tplc="897E4970">
      <w:start w:val="1"/>
      <w:numFmt w:val="bullet"/>
      <w:lvlText w:val=""/>
      <w:lvlJc w:val="left"/>
      <w:pPr>
        <w:tabs>
          <w:tab w:val="num" w:pos="2880"/>
        </w:tabs>
        <w:ind w:left="2880" w:hanging="360"/>
      </w:pPr>
      <w:rPr>
        <w:rFonts w:ascii="Symbol" w:hAnsi="Symbol"/>
      </w:rPr>
    </w:lvl>
    <w:lvl w:ilvl="4" w:tplc="B79EAC70">
      <w:start w:val="1"/>
      <w:numFmt w:val="bullet"/>
      <w:lvlText w:val="o"/>
      <w:lvlJc w:val="left"/>
      <w:pPr>
        <w:tabs>
          <w:tab w:val="num" w:pos="3600"/>
        </w:tabs>
        <w:ind w:left="3600" w:hanging="360"/>
      </w:pPr>
      <w:rPr>
        <w:rFonts w:ascii="Courier New" w:hAnsi="Courier New"/>
      </w:rPr>
    </w:lvl>
    <w:lvl w:ilvl="5" w:tplc="D944BED8">
      <w:start w:val="1"/>
      <w:numFmt w:val="bullet"/>
      <w:lvlText w:val=""/>
      <w:lvlJc w:val="left"/>
      <w:pPr>
        <w:tabs>
          <w:tab w:val="num" w:pos="4320"/>
        </w:tabs>
        <w:ind w:left="4320" w:hanging="360"/>
      </w:pPr>
      <w:rPr>
        <w:rFonts w:ascii="Wingdings" w:hAnsi="Wingdings"/>
      </w:rPr>
    </w:lvl>
    <w:lvl w:ilvl="6" w:tplc="13AE44F8">
      <w:start w:val="1"/>
      <w:numFmt w:val="bullet"/>
      <w:lvlText w:val=""/>
      <w:lvlJc w:val="left"/>
      <w:pPr>
        <w:tabs>
          <w:tab w:val="num" w:pos="5040"/>
        </w:tabs>
        <w:ind w:left="5040" w:hanging="360"/>
      </w:pPr>
      <w:rPr>
        <w:rFonts w:ascii="Symbol" w:hAnsi="Symbol"/>
      </w:rPr>
    </w:lvl>
    <w:lvl w:ilvl="7" w:tplc="4F2C9E32">
      <w:start w:val="1"/>
      <w:numFmt w:val="bullet"/>
      <w:lvlText w:val="o"/>
      <w:lvlJc w:val="left"/>
      <w:pPr>
        <w:tabs>
          <w:tab w:val="num" w:pos="5760"/>
        </w:tabs>
        <w:ind w:left="5760" w:hanging="360"/>
      </w:pPr>
      <w:rPr>
        <w:rFonts w:ascii="Courier New" w:hAnsi="Courier New"/>
      </w:rPr>
    </w:lvl>
    <w:lvl w:ilvl="8" w:tplc="73F86D1C">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663801A8">
      <w:start w:val="1"/>
      <w:numFmt w:val="bullet"/>
      <w:lvlText w:val=""/>
      <w:lvlJc w:val="left"/>
      <w:pPr>
        <w:ind w:left="720" w:hanging="360"/>
      </w:pPr>
      <w:rPr>
        <w:rFonts w:ascii="Symbol" w:hAnsi="Symbol"/>
        <w:color w:val="000000"/>
      </w:rPr>
    </w:lvl>
    <w:lvl w:ilvl="1" w:tplc="DCE00F98">
      <w:start w:val="1"/>
      <w:numFmt w:val="bullet"/>
      <w:lvlText w:val="o"/>
      <w:lvlJc w:val="left"/>
      <w:pPr>
        <w:tabs>
          <w:tab w:val="num" w:pos="1440"/>
        </w:tabs>
        <w:ind w:left="1440" w:hanging="360"/>
      </w:pPr>
      <w:rPr>
        <w:rFonts w:ascii="Courier New" w:hAnsi="Courier New"/>
      </w:rPr>
    </w:lvl>
    <w:lvl w:ilvl="2" w:tplc="78480320">
      <w:start w:val="1"/>
      <w:numFmt w:val="bullet"/>
      <w:lvlText w:val=""/>
      <w:lvlJc w:val="left"/>
      <w:pPr>
        <w:tabs>
          <w:tab w:val="num" w:pos="2160"/>
        </w:tabs>
        <w:ind w:left="2160" w:hanging="360"/>
      </w:pPr>
      <w:rPr>
        <w:rFonts w:ascii="Wingdings" w:hAnsi="Wingdings"/>
      </w:rPr>
    </w:lvl>
    <w:lvl w:ilvl="3" w:tplc="38EACEF6">
      <w:start w:val="1"/>
      <w:numFmt w:val="bullet"/>
      <w:lvlText w:val=""/>
      <w:lvlJc w:val="left"/>
      <w:pPr>
        <w:tabs>
          <w:tab w:val="num" w:pos="2880"/>
        </w:tabs>
        <w:ind w:left="2880" w:hanging="360"/>
      </w:pPr>
      <w:rPr>
        <w:rFonts w:ascii="Symbol" w:hAnsi="Symbol"/>
      </w:rPr>
    </w:lvl>
    <w:lvl w:ilvl="4" w:tplc="446C7A68">
      <w:start w:val="1"/>
      <w:numFmt w:val="bullet"/>
      <w:lvlText w:val="o"/>
      <w:lvlJc w:val="left"/>
      <w:pPr>
        <w:tabs>
          <w:tab w:val="num" w:pos="3600"/>
        </w:tabs>
        <w:ind w:left="3600" w:hanging="360"/>
      </w:pPr>
      <w:rPr>
        <w:rFonts w:ascii="Courier New" w:hAnsi="Courier New"/>
      </w:rPr>
    </w:lvl>
    <w:lvl w:ilvl="5" w:tplc="7A4638C0">
      <w:start w:val="1"/>
      <w:numFmt w:val="bullet"/>
      <w:lvlText w:val=""/>
      <w:lvlJc w:val="left"/>
      <w:pPr>
        <w:tabs>
          <w:tab w:val="num" w:pos="4320"/>
        </w:tabs>
        <w:ind w:left="4320" w:hanging="360"/>
      </w:pPr>
      <w:rPr>
        <w:rFonts w:ascii="Wingdings" w:hAnsi="Wingdings"/>
      </w:rPr>
    </w:lvl>
    <w:lvl w:ilvl="6" w:tplc="811CAC68">
      <w:start w:val="1"/>
      <w:numFmt w:val="bullet"/>
      <w:lvlText w:val=""/>
      <w:lvlJc w:val="left"/>
      <w:pPr>
        <w:tabs>
          <w:tab w:val="num" w:pos="5040"/>
        </w:tabs>
        <w:ind w:left="5040" w:hanging="360"/>
      </w:pPr>
      <w:rPr>
        <w:rFonts w:ascii="Symbol" w:hAnsi="Symbol"/>
      </w:rPr>
    </w:lvl>
    <w:lvl w:ilvl="7" w:tplc="9C6A0F2E">
      <w:start w:val="1"/>
      <w:numFmt w:val="bullet"/>
      <w:lvlText w:val="o"/>
      <w:lvlJc w:val="left"/>
      <w:pPr>
        <w:tabs>
          <w:tab w:val="num" w:pos="5760"/>
        </w:tabs>
        <w:ind w:left="5760" w:hanging="360"/>
      </w:pPr>
      <w:rPr>
        <w:rFonts w:ascii="Courier New" w:hAnsi="Courier New"/>
      </w:rPr>
    </w:lvl>
    <w:lvl w:ilvl="8" w:tplc="D4149BB4">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A0FEBFCC">
      <w:start w:val="1"/>
      <w:numFmt w:val="bullet"/>
      <w:lvlText w:val=""/>
      <w:lvlJc w:val="left"/>
      <w:pPr>
        <w:ind w:left="720" w:hanging="360"/>
      </w:pPr>
      <w:rPr>
        <w:rFonts w:ascii="Symbol" w:hAnsi="Symbol"/>
        <w:color w:val="000000"/>
      </w:rPr>
    </w:lvl>
    <w:lvl w:ilvl="1" w:tplc="7A0215E0">
      <w:start w:val="1"/>
      <w:numFmt w:val="bullet"/>
      <w:lvlText w:val="o"/>
      <w:lvlJc w:val="left"/>
      <w:pPr>
        <w:tabs>
          <w:tab w:val="num" w:pos="1440"/>
        </w:tabs>
        <w:ind w:left="1440" w:hanging="360"/>
      </w:pPr>
      <w:rPr>
        <w:rFonts w:ascii="Courier New" w:hAnsi="Courier New"/>
      </w:rPr>
    </w:lvl>
    <w:lvl w:ilvl="2" w:tplc="72E42A2C">
      <w:start w:val="1"/>
      <w:numFmt w:val="bullet"/>
      <w:lvlText w:val=""/>
      <w:lvlJc w:val="left"/>
      <w:pPr>
        <w:tabs>
          <w:tab w:val="num" w:pos="2160"/>
        </w:tabs>
        <w:ind w:left="2160" w:hanging="360"/>
      </w:pPr>
      <w:rPr>
        <w:rFonts w:ascii="Wingdings" w:hAnsi="Wingdings"/>
      </w:rPr>
    </w:lvl>
    <w:lvl w:ilvl="3" w:tplc="50CC1572">
      <w:start w:val="1"/>
      <w:numFmt w:val="bullet"/>
      <w:lvlText w:val=""/>
      <w:lvlJc w:val="left"/>
      <w:pPr>
        <w:tabs>
          <w:tab w:val="num" w:pos="2880"/>
        </w:tabs>
        <w:ind w:left="2880" w:hanging="360"/>
      </w:pPr>
      <w:rPr>
        <w:rFonts w:ascii="Symbol" w:hAnsi="Symbol"/>
      </w:rPr>
    </w:lvl>
    <w:lvl w:ilvl="4" w:tplc="2188E680">
      <w:start w:val="1"/>
      <w:numFmt w:val="bullet"/>
      <w:lvlText w:val="o"/>
      <w:lvlJc w:val="left"/>
      <w:pPr>
        <w:tabs>
          <w:tab w:val="num" w:pos="3600"/>
        </w:tabs>
        <w:ind w:left="3600" w:hanging="360"/>
      </w:pPr>
      <w:rPr>
        <w:rFonts w:ascii="Courier New" w:hAnsi="Courier New"/>
      </w:rPr>
    </w:lvl>
    <w:lvl w:ilvl="5" w:tplc="7BDAD984">
      <w:start w:val="1"/>
      <w:numFmt w:val="bullet"/>
      <w:lvlText w:val=""/>
      <w:lvlJc w:val="left"/>
      <w:pPr>
        <w:tabs>
          <w:tab w:val="num" w:pos="4320"/>
        </w:tabs>
        <w:ind w:left="4320" w:hanging="360"/>
      </w:pPr>
      <w:rPr>
        <w:rFonts w:ascii="Wingdings" w:hAnsi="Wingdings"/>
      </w:rPr>
    </w:lvl>
    <w:lvl w:ilvl="6" w:tplc="23FE11A0">
      <w:start w:val="1"/>
      <w:numFmt w:val="bullet"/>
      <w:lvlText w:val=""/>
      <w:lvlJc w:val="left"/>
      <w:pPr>
        <w:tabs>
          <w:tab w:val="num" w:pos="5040"/>
        </w:tabs>
        <w:ind w:left="5040" w:hanging="360"/>
      </w:pPr>
      <w:rPr>
        <w:rFonts w:ascii="Symbol" w:hAnsi="Symbol"/>
      </w:rPr>
    </w:lvl>
    <w:lvl w:ilvl="7" w:tplc="A7BEB2DA">
      <w:start w:val="1"/>
      <w:numFmt w:val="bullet"/>
      <w:lvlText w:val="o"/>
      <w:lvlJc w:val="left"/>
      <w:pPr>
        <w:tabs>
          <w:tab w:val="num" w:pos="5760"/>
        </w:tabs>
        <w:ind w:left="5760" w:hanging="360"/>
      </w:pPr>
      <w:rPr>
        <w:rFonts w:ascii="Courier New" w:hAnsi="Courier New"/>
      </w:rPr>
    </w:lvl>
    <w:lvl w:ilvl="8" w:tplc="0D9A1A46">
      <w:start w:val="1"/>
      <w:numFmt w:val="bullet"/>
      <w:lvlText w:val=""/>
      <w:lvlJc w:val="left"/>
      <w:pPr>
        <w:tabs>
          <w:tab w:val="num" w:pos="6480"/>
        </w:tabs>
        <w:ind w:left="6480" w:hanging="360"/>
      </w:pPr>
      <w:rPr>
        <w:rFonts w:ascii="Wingdings" w:hAnsi="Wingdings"/>
      </w:rPr>
    </w:lvl>
  </w:abstractNum>
  <w:abstractNum w:abstractNumId="19" w15:restartNumberingAfterBreak="0">
    <w:nsid w:val="3B6974AF"/>
    <w:multiLevelType w:val="hybridMultilevel"/>
    <w:tmpl w:val="566A74AA"/>
    <w:lvl w:ilvl="0" w:tplc="35926C26">
      <w:start w:val="1"/>
      <w:numFmt w:val="bullet"/>
      <w:lvlText w:val=""/>
      <w:lvlPicBulletId w:val="1"/>
      <w:lvlJc w:val="left"/>
      <w:pPr>
        <w:tabs>
          <w:tab w:val="num" w:pos="720"/>
        </w:tabs>
        <w:ind w:left="720" w:hanging="360"/>
      </w:pPr>
      <w:rPr>
        <w:rFonts w:ascii="Symbol" w:hAnsi="Symbol" w:hint="default"/>
      </w:rPr>
    </w:lvl>
    <w:lvl w:ilvl="1" w:tplc="4B5C8780" w:tentative="1">
      <w:start w:val="1"/>
      <w:numFmt w:val="bullet"/>
      <w:lvlText w:val=""/>
      <w:lvlJc w:val="left"/>
      <w:pPr>
        <w:tabs>
          <w:tab w:val="num" w:pos="1440"/>
        </w:tabs>
        <w:ind w:left="1440" w:hanging="360"/>
      </w:pPr>
      <w:rPr>
        <w:rFonts w:ascii="Symbol" w:hAnsi="Symbol" w:hint="default"/>
      </w:rPr>
    </w:lvl>
    <w:lvl w:ilvl="2" w:tplc="AE7E94E6" w:tentative="1">
      <w:start w:val="1"/>
      <w:numFmt w:val="bullet"/>
      <w:lvlText w:val=""/>
      <w:lvlJc w:val="left"/>
      <w:pPr>
        <w:tabs>
          <w:tab w:val="num" w:pos="2160"/>
        </w:tabs>
        <w:ind w:left="2160" w:hanging="360"/>
      </w:pPr>
      <w:rPr>
        <w:rFonts w:ascii="Symbol" w:hAnsi="Symbol" w:hint="default"/>
      </w:rPr>
    </w:lvl>
    <w:lvl w:ilvl="3" w:tplc="A1D05234" w:tentative="1">
      <w:start w:val="1"/>
      <w:numFmt w:val="bullet"/>
      <w:lvlText w:val=""/>
      <w:lvlJc w:val="left"/>
      <w:pPr>
        <w:tabs>
          <w:tab w:val="num" w:pos="2880"/>
        </w:tabs>
        <w:ind w:left="2880" w:hanging="360"/>
      </w:pPr>
      <w:rPr>
        <w:rFonts w:ascii="Symbol" w:hAnsi="Symbol" w:hint="default"/>
      </w:rPr>
    </w:lvl>
    <w:lvl w:ilvl="4" w:tplc="F94A3AEE" w:tentative="1">
      <w:start w:val="1"/>
      <w:numFmt w:val="bullet"/>
      <w:lvlText w:val=""/>
      <w:lvlJc w:val="left"/>
      <w:pPr>
        <w:tabs>
          <w:tab w:val="num" w:pos="3600"/>
        </w:tabs>
        <w:ind w:left="3600" w:hanging="360"/>
      </w:pPr>
      <w:rPr>
        <w:rFonts w:ascii="Symbol" w:hAnsi="Symbol" w:hint="default"/>
      </w:rPr>
    </w:lvl>
    <w:lvl w:ilvl="5" w:tplc="40B866A6" w:tentative="1">
      <w:start w:val="1"/>
      <w:numFmt w:val="bullet"/>
      <w:lvlText w:val=""/>
      <w:lvlJc w:val="left"/>
      <w:pPr>
        <w:tabs>
          <w:tab w:val="num" w:pos="4320"/>
        </w:tabs>
        <w:ind w:left="4320" w:hanging="360"/>
      </w:pPr>
      <w:rPr>
        <w:rFonts w:ascii="Symbol" w:hAnsi="Symbol" w:hint="default"/>
      </w:rPr>
    </w:lvl>
    <w:lvl w:ilvl="6" w:tplc="561A825C" w:tentative="1">
      <w:start w:val="1"/>
      <w:numFmt w:val="bullet"/>
      <w:lvlText w:val=""/>
      <w:lvlJc w:val="left"/>
      <w:pPr>
        <w:tabs>
          <w:tab w:val="num" w:pos="5040"/>
        </w:tabs>
        <w:ind w:left="5040" w:hanging="360"/>
      </w:pPr>
      <w:rPr>
        <w:rFonts w:ascii="Symbol" w:hAnsi="Symbol" w:hint="default"/>
      </w:rPr>
    </w:lvl>
    <w:lvl w:ilvl="7" w:tplc="A40A95D8" w:tentative="1">
      <w:start w:val="1"/>
      <w:numFmt w:val="bullet"/>
      <w:lvlText w:val=""/>
      <w:lvlJc w:val="left"/>
      <w:pPr>
        <w:tabs>
          <w:tab w:val="num" w:pos="5760"/>
        </w:tabs>
        <w:ind w:left="5760" w:hanging="360"/>
      </w:pPr>
      <w:rPr>
        <w:rFonts w:ascii="Symbol" w:hAnsi="Symbol" w:hint="default"/>
      </w:rPr>
    </w:lvl>
    <w:lvl w:ilvl="8" w:tplc="10226F5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05F3826"/>
    <w:multiLevelType w:val="hybridMultilevel"/>
    <w:tmpl w:val="B0E83076"/>
    <w:lvl w:ilvl="0" w:tplc="70E81830">
      <w:start w:val="1"/>
      <w:numFmt w:val="bullet"/>
      <w:lvlText w:val=""/>
      <w:lvlPicBulletId w:val="0"/>
      <w:lvlJc w:val="left"/>
      <w:pPr>
        <w:tabs>
          <w:tab w:val="num" w:pos="720"/>
        </w:tabs>
        <w:ind w:left="720" w:hanging="360"/>
      </w:pPr>
      <w:rPr>
        <w:rFonts w:ascii="Symbol" w:hAnsi="Symbol" w:hint="default"/>
      </w:rPr>
    </w:lvl>
    <w:lvl w:ilvl="1" w:tplc="57CEF1C0" w:tentative="1">
      <w:start w:val="1"/>
      <w:numFmt w:val="bullet"/>
      <w:lvlText w:val=""/>
      <w:lvlJc w:val="left"/>
      <w:pPr>
        <w:tabs>
          <w:tab w:val="num" w:pos="1440"/>
        </w:tabs>
        <w:ind w:left="1440" w:hanging="360"/>
      </w:pPr>
      <w:rPr>
        <w:rFonts w:ascii="Symbol" w:hAnsi="Symbol" w:hint="default"/>
      </w:rPr>
    </w:lvl>
    <w:lvl w:ilvl="2" w:tplc="D6A4E3FE" w:tentative="1">
      <w:start w:val="1"/>
      <w:numFmt w:val="bullet"/>
      <w:lvlText w:val=""/>
      <w:lvlJc w:val="left"/>
      <w:pPr>
        <w:tabs>
          <w:tab w:val="num" w:pos="2160"/>
        </w:tabs>
        <w:ind w:left="2160" w:hanging="360"/>
      </w:pPr>
      <w:rPr>
        <w:rFonts w:ascii="Symbol" w:hAnsi="Symbol" w:hint="default"/>
      </w:rPr>
    </w:lvl>
    <w:lvl w:ilvl="3" w:tplc="0E04F400" w:tentative="1">
      <w:start w:val="1"/>
      <w:numFmt w:val="bullet"/>
      <w:lvlText w:val=""/>
      <w:lvlJc w:val="left"/>
      <w:pPr>
        <w:tabs>
          <w:tab w:val="num" w:pos="2880"/>
        </w:tabs>
        <w:ind w:left="2880" w:hanging="360"/>
      </w:pPr>
      <w:rPr>
        <w:rFonts w:ascii="Symbol" w:hAnsi="Symbol" w:hint="default"/>
      </w:rPr>
    </w:lvl>
    <w:lvl w:ilvl="4" w:tplc="654C8D28" w:tentative="1">
      <w:start w:val="1"/>
      <w:numFmt w:val="bullet"/>
      <w:lvlText w:val=""/>
      <w:lvlJc w:val="left"/>
      <w:pPr>
        <w:tabs>
          <w:tab w:val="num" w:pos="3600"/>
        </w:tabs>
        <w:ind w:left="3600" w:hanging="360"/>
      </w:pPr>
      <w:rPr>
        <w:rFonts w:ascii="Symbol" w:hAnsi="Symbol" w:hint="default"/>
      </w:rPr>
    </w:lvl>
    <w:lvl w:ilvl="5" w:tplc="DBAE28A4" w:tentative="1">
      <w:start w:val="1"/>
      <w:numFmt w:val="bullet"/>
      <w:lvlText w:val=""/>
      <w:lvlJc w:val="left"/>
      <w:pPr>
        <w:tabs>
          <w:tab w:val="num" w:pos="4320"/>
        </w:tabs>
        <w:ind w:left="4320" w:hanging="360"/>
      </w:pPr>
      <w:rPr>
        <w:rFonts w:ascii="Symbol" w:hAnsi="Symbol" w:hint="default"/>
      </w:rPr>
    </w:lvl>
    <w:lvl w:ilvl="6" w:tplc="7CB24BB6" w:tentative="1">
      <w:start w:val="1"/>
      <w:numFmt w:val="bullet"/>
      <w:lvlText w:val=""/>
      <w:lvlJc w:val="left"/>
      <w:pPr>
        <w:tabs>
          <w:tab w:val="num" w:pos="5040"/>
        </w:tabs>
        <w:ind w:left="5040" w:hanging="360"/>
      </w:pPr>
      <w:rPr>
        <w:rFonts w:ascii="Symbol" w:hAnsi="Symbol" w:hint="default"/>
      </w:rPr>
    </w:lvl>
    <w:lvl w:ilvl="7" w:tplc="037857C0" w:tentative="1">
      <w:start w:val="1"/>
      <w:numFmt w:val="bullet"/>
      <w:lvlText w:val=""/>
      <w:lvlJc w:val="left"/>
      <w:pPr>
        <w:tabs>
          <w:tab w:val="num" w:pos="5760"/>
        </w:tabs>
        <w:ind w:left="5760" w:hanging="360"/>
      </w:pPr>
      <w:rPr>
        <w:rFonts w:ascii="Symbol" w:hAnsi="Symbol" w:hint="default"/>
      </w:rPr>
    </w:lvl>
    <w:lvl w:ilvl="8" w:tplc="D1E02130"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99D4607"/>
    <w:multiLevelType w:val="hybridMultilevel"/>
    <w:tmpl w:val="8FE83538"/>
    <w:lvl w:ilvl="0" w:tplc="FF20371E">
      <w:start w:val="1"/>
      <w:numFmt w:val="bullet"/>
      <w:lvlText w:val=""/>
      <w:lvlPicBulletId w:val="0"/>
      <w:lvlJc w:val="left"/>
      <w:pPr>
        <w:tabs>
          <w:tab w:val="num" w:pos="720"/>
        </w:tabs>
        <w:ind w:left="720" w:hanging="360"/>
      </w:pPr>
      <w:rPr>
        <w:rFonts w:ascii="Symbol" w:hAnsi="Symbol" w:hint="default"/>
      </w:rPr>
    </w:lvl>
    <w:lvl w:ilvl="1" w:tplc="D2720990" w:tentative="1">
      <w:start w:val="1"/>
      <w:numFmt w:val="bullet"/>
      <w:lvlText w:val=""/>
      <w:lvlJc w:val="left"/>
      <w:pPr>
        <w:tabs>
          <w:tab w:val="num" w:pos="1440"/>
        </w:tabs>
        <w:ind w:left="1440" w:hanging="360"/>
      </w:pPr>
      <w:rPr>
        <w:rFonts w:ascii="Symbol" w:hAnsi="Symbol" w:hint="default"/>
      </w:rPr>
    </w:lvl>
    <w:lvl w:ilvl="2" w:tplc="3C9805B4" w:tentative="1">
      <w:start w:val="1"/>
      <w:numFmt w:val="bullet"/>
      <w:lvlText w:val=""/>
      <w:lvlJc w:val="left"/>
      <w:pPr>
        <w:tabs>
          <w:tab w:val="num" w:pos="2160"/>
        </w:tabs>
        <w:ind w:left="2160" w:hanging="360"/>
      </w:pPr>
      <w:rPr>
        <w:rFonts w:ascii="Symbol" w:hAnsi="Symbol" w:hint="default"/>
      </w:rPr>
    </w:lvl>
    <w:lvl w:ilvl="3" w:tplc="0624D424" w:tentative="1">
      <w:start w:val="1"/>
      <w:numFmt w:val="bullet"/>
      <w:lvlText w:val=""/>
      <w:lvlJc w:val="left"/>
      <w:pPr>
        <w:tabs>
          <w:tab w:val="num" w:pos="2880"/>
        </w:tabs>
        <w:ind w:left="2880" w:hanging="360"/>
      </w:pPr>
      <w:rPr>
        <w:rFonts w:ascii="Symbol" w:hAnsi="Symbol" w:hint="default"/>
      </w:rPr>
    </w:lvl>
    <w:lvl w:ilvl="4" w:tplc="101415FA" w:tentative="1">
      <w:start w:val="1"/>
      <w:numFmt w:val="bullet"/>
      <w:lvlText w:val=""/>
      <w:lvlJc w:val="left"/>
      <w:pPr>
        <w:tabs>
          <w:tab w:val="num" w:pos="3600"/>
        </w:tabs>
        <w:ind w:left="3600" w:hanging="360"/>
      </w:pPr>
      <w:rPr>
        <w:rFonts w:ascii="Symbol" w:hAnsi="Symbol" w:hint="default"/>
      </w:rPr>
    </w:lvl>
    <w:lvl w:ilvl="5" w:tplc="A078C7D2" w:tentative="1">
      <w:start w:val="1"/>
      <w:numFmt w:val="bullet"/>
      <w:lvlText w:val=""/>
      <w:lvlJc w:val="left"/>
      <w:pPr>
        <w:tabs>
          <w:tab w:val="num" w:pos="4320"/>
        </w:tabs>
        <w:ind w:left="4320" w:hanging="360"/>
      </w:pPr>
      <w:rPr>
        <w:rFonts w:ascii="Symbol" w:hAnsi="Symbol" w:hint="default"/>
      </w:rPr>
    </w:lvl>
    <w:lvl w:ilvl="6" w:tplc="4358021E" w:tentative="1">
      <w:start w:val="1"/>
      <w:numFmt w:val="bullet"/>
      <w:lvlText w:val=""/>
      <w:lvlJc w:val="left"/>
      <w:pPr>
        <w:tabs>
          <w:tab w:val="num" w:pos="5040"/>
        </w:tabs>
        <w:ind w:left="5040" w:hanging="360"/>
      </w:pPr>
      <w:rPr>
        <w:rFonts w:ascii="Symbol" w:hAnsi="Symbol" w:hint="default"/>
      </w:rPr>
    </w:lvl>
    <w:lvl w:ilvl="7" w:tplc="8EACF698" w:tentative="1">
      <w:start w:val="1"/>
      <w:numFmt w:val="bullet"/>
      <w:lvlText w:val=""/>
      <w:lvlJc w:val="left"/>
      <w:pPr>
        <w:tabs>
          <w:tab w:val="num" w:pos="5760"/>
        </w:tabs>
        <w:ind w:left="5760" w:hanging="360"/>
      </w:pPr>
      <w:rPr>
        <w:rFonts w:ascii="Symbol" w:hAnsi="Symbol" w:hint="default"/>
      </w:rPr>
    </w:lvl>
    <w:lvl w:ilvl="8" w:tplc="D2767C8E" w:tentative="1">
      <w:start w:val="1"/>
      <w:numFmt w:val="bullet"/>
      <w:lvlText w:val=""/>
      <w:lvlJc w:val="left"/>
      <w:pPr>
        <w:tabs>
          <w:tab w:val="num" w:pos="6480"/>
        </w:tabs>
        <w:ind w:left="6480" w:hanging="360"/>
      </w:pPr>
      <w:rPr>
        <w:rFonts w:ascii="Symbol" w:hAnsi="Symbol" w:hint="default"/>
      </w:rPr>
    </w:lvl>
  </w:abstractNum>
  <w:num w:numId="1" w16cid:durableId="1453136865">
    <w:abstractNumId w:val="0"/>
  </w:num>
  <w:num w:numId="2" w16cid:durableId="334573246">
    <w:abstractNumId w:val="1"/>
  </w:num>
  <w:num w:numId="3" w16cid:durableId="1989431156">
    <w:abstractNumId w:val="2"/>
  </w:num>
  <w:num w:numId="4" w16cid:durableId="1255548440">
    <w:abstractNumId w:val="3"/>
  </w:num>
  <w:num w:numId="5" w16cid:durableId="2142383244">
    <w:abstractNumId w:val="4"/>
  </w:num>
  <w:num w:numId="6" w16cid:durableId="1980569797">
    <w:abstractNumId w:val="5"/>
  </w:num>
  <w:num w:numId="7" w16cid:durableId="1835997585">
    <w:abstractNumId w:val="6"/>
  </w:num>
  <w:num w:numId="8" w16cid:durableId="500127541">
    <w:abstractNumId w:val="7"/>
  </w:num>
  <w:num w:numId="9" w16cid:durableId="748962692">
    <w:abstractNumId w:val="8"/>
  </w:num>
  <w:num w:numId="10" w16cid:durableId="1402873316">
    <w:abstractNumId w:val="9"/>
  </w:num>
  <w:num w:numId="11" w16cid:durableId="299965288">
    <w:abstractNumId w:val="10"/>
  </w:num>
  <w:num w:numId="12" w16cid:durableId="1036806655">
    <w:abstractNumId w:val="11"/>
  </w:num>
  <w:num w:numId="13" w16cid:durableId="578446825">
    <w:abstractNumId w:val="12"/>
  </w:num>
  <w:num w:numId="14" w16cid:durableId="853156576">
    <w:abstractNumId w:val="13"/>
  </w:num>
  <w:num w:numId="15" w16cid:durableId="72968703">
    <w:abstractNumId w:val="14"/>
  </w:num>
  <w:num w:numId="16" w16cid:durableId="1813404838">
    <w:abstractNumId w:val="15"/>
  </w:num>
  <w:num w:numId="17" w16cid:durableId="246227953">
    <w:abstractNumId w:val="16"/>
  </w:num>
  <w:num w:numId="18" w16cid:durableId="1128935840">
    <w:abstractNumId w:val="17"/>
  </w:num>
  <w:num w:numId="19" w16cid:durableId="734084014">
    <w:abstractNumId w:val="18"/>
  </w:num>
  <w:num w:numId="20" w16cid:durableId="2081100015">
    <w:abstractNumId w:val="21"/>
  </w:num>
  <w:num w:numId="21" w16cid:durableId="1237589792">
    <w:abstractNumId w:val="20"/>
  </w:num>
  <w:num w:numId="22" w16cid:durableId="4620394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020B7E"/>
    <w:rsid w:val="00017E96"/>
    <w:rsid w:val="00020B7E"/>
    <w:rsid w:val="00125050"/>
    <w:rsid w:val="00213551"/>
    <w:rsid w:val="00260EC1"/>
    <w:rsid w:val="00370209"/>
    <w:rsid w:val="004947F9"/>
    <w:rsid w:val="005C2C30"/>
    <w:rsid w:val="00651DF0"/>
    <w:rsid w:val="006A23B7"/>
    <w:rsid w:val="006C2569"/>
    <w:rsid w:val="008A103B"/>
    <w:rsid w:val="00A77446"/>
    <w:rsid w:val="00B37D02"/>
    <w:rsid w:val="00D92BA6"/>
    <w:rsid w:val="00EF0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0660"/>
  <w15:docId w15:val="{3187E52D-90A5-41C9-837B-42913D48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m001">
    <w:name w:val="skn-m001"/>
    <w:basedOn w:val="Normal"/>
    <w:pPr>
      <w:shd w:val="clear" w:color="auto" w:fill="FFFFFF"/>
      <w:spacing w:line="220" w:lineRule="atLeast"/>
    </w:pPr>
    <w:rPr>
      <w:rFonts w:ascii="EB Garamond" w:eastAsia="EB Garamond" w:hAnsi="EB Garamond" w:cs="EB Garamond"/>
      <w:color w:val="000000"/>
      <w:sz w:val="22"/>
      <w:szCs w:val="22"/>
      <w:shd w:val="clear" w:color="auto" w:fill="FFFFFF"/>
    </w:rPr>
  </w:style>
  <w:style w:type="character" w:customStyle="1" w:styleId="skn-m001bottomrightleftmidpaddingcell">
    <w:name w:val="skn-m001_bottomrightleftmidpaddingcell"/>
    <w:basedOn w:val="DefaultParagraphFont"/>
  </w:style>
  <w:style w:type="character" w:customStyle="1" w:styleId="skn-m001topTable">
    <w:name w:val="skn-m001_topTable"/>
    <w:basedOn w:val="DefaultParagraphFont"/>
  </w:style>
  <w:style w:type="paragraph" w:customStyle="1" w:styleId="skn-m001sectionname-sec">
    <w:name w:val="skn-m001_section_name-sec"/>
    <w:basedOn w:val="Normal"/>
    <w:pPr>
      <w:pBdr>
        <w:top w:val="none" w:sz="0" w:space="17" w:color="auto"/>
      </w:pBdr>
    </w:pPr>
  </w:style>
  <w:style w:type="paragraph" w:customStyle="1" w:styleId="div">
    <w:name w:val="div"/>
    <w:basedOn w:val="Normal"/>
  </w:style>
  <w:style w:type="paragraph" w:customStyle="1" w:styleId="skn-m001name">
    <w:name w:val="skn-m001_name"/>
    <w:basedOn w:val="Normal"/>
    <w:pPr>
      <w:spacing w:line="480" w:lineRule="atLeast"/>
      <w:jc w:val="center"/>
    </w:pPr>
    <w:rPr>
      <w:rFonts w:ascii="EB Garamond SemiBold" w:eastAsia="EB Garamond SemiBold" w:hAnsi="EB Garamond SemiBold" w:cs="EB Garamond SemiBold"/>
      <w:color w:val="000000"/>
      <w:sz w:val="48"/>
      <w:szCs w:val="48"/>
    </w:rPr>
  </w:style>
  <w:style w:type="character" w:customStyle="1" w:styleId="span">
    <w:name w:val="span"/>
    <w:basedOn w:val="DefaultParagraphFont"/>
    <w:rPr>
      <w:bdr w:val="none" w:sz="0" w:space="0" w:color="auto"/>
      <w:vertAlign w:val="baseline"/>
    </w:rPr>
  </w:style>
  <w:style w:type="character" w:customStyle="1" w:styleId="skn-m001nameCharacter">
    <w:name w:val="skn-m001_name Character"/>
    <w:basedOn w:val="DefaultParagraphFont"/>
    <w:rPr>
      <w:rFonts w:ascii="EB Garamond SemiBold" w:eastAsia="EB Garamond SemiBold" w:hAnsi="EB Garamond SemiBold" w:cs="EB Garamond SemiBold"/>
      <w:b w:val="0"/>
      <w:bCs w:val="0"/>
      <w:color w:val="000000"/>
      <w:sz w:val="48"/>
      <w:szCs w:val="48"/>
    </w:rPr>
  </w:style>
  <w:style w:type="paragraph" w:customStyle="1" w:styleId="skn-m001sectioncntc-sec">
    <w:name w:val="skn-m001_section_cntc-sec"/>
    <w:basedOn w:val="Normal"/>
  </w:style>
  <w:style w:type="paragraph" w:customStyle="1" w:styleId="skn-m001address">
    <w:name w:val="skn-m001_address"/>
    <w:basedOn w:val="Normal"/>
    <w:pPr>
      <w:jc w:val="center"/>
    </w:pPr>
    <w:rPr>
      <w:color w:val="000000"/>
    </w:rPr>
  </w:style>
  <w:style w:type="character" w:customStyle="1" w:styleId="skn-m001addressdisp-flxdivnth-of-type3n1">
    <w:name w:val="skn-m001_address_disp-flx &gt; div_nth-of-type(3n+1)"/>
    <w:basedOn w:val="DefaultParagraphFont"/>
  </w:style>
  <w:style w:type="character" w:customStyle="1" w:styleId="skn-m001disp-flxcntc-cellany">
    <w:name w:val="skn-m001_disp-flx_cntc-cell_any"/>
    <w:basedOn w:val="DefaultParagraphFont"/>
  </w:style>
  <w:style w:type="character" w:customStyle="1" w:styleId="skn-m001disp-flxcntc-cell">
    <w:name w:val="skn-m001_disp-flx_cntc-cell"/>
    <w:basedOn w:val="DefaultParagraphFont"/>
  </w:style>
  <w:style w:type="character" w:customStyle="1" w:styleId="skn-m001addressdisp-flxdivnth-child3n">
    <w:name w:val="skn-m001_address_disp-flx &gt; div_nth-child(3n)"/>
    <w:basedOn w:val="DefaultParagraphFont"/>
  </w:style>
  <w:style w:type="table" w:customStyle="1" w:styleId="skn-m001addressadrs-fld">
    <w:name w:val="skn-m001_address_adrs-fld"/>
    <w:basedOn w:val="TableNormal"/>
    <w:tblPr/>
  </w:style>
  <w:style w:type="paragraph" w:customStyle="1" w:styleId="skn-m001cntc-brdr">
    <w:name w:val="skn-m001_cntc-brdr"/>
    <w:basedOn w:val="Normal"/>
    <w:pPr>
      <w:pBdr>
        <w:bottom w:val="single" w:sz="24" w:space="0" w:color="000000"/>
      </w:pBdr>
      <w:spacing w:line="100" w:lineRule="atLeast"/>
    </w:pPr>
    <w:rPr>
      <w:sz w:val="2"/>
      <w:szCs w:val="2"/>
    </w:rPr>
  </w:style>
  <w:style w:type="paragraph" w:customStyle="1" w:styleId="skn-m001sectioncntc-secsection">
    <w:name w:val="skn-m001_section_cntc-sec + section"/>
    <w:basedOn w:val="Normal"/>
  </w:style>
  <w:style w:type="paragraph" w:customStyle="1" w:styleId="skn-m001summ-secparagraph">
    <w:name w:val="skn-m001_summ-sec_paragraph"/>
    <w:basedOn w:val="Normal"/>
    <w:pPr>
      <w:pBdr>
        <w:top w:val="none" w:sz="0" w:space="12" w:color="auto"/>
      </w:pBdr>
    </w:pPr>
  </w:style>
  <w:style w:type="paragraph" w:customStyle="1" w:styleId="p">
    <w:name w:val="p"/>
    <w:basedOn w:val="Normal"/>
  </w:style>
  <w:style w:type="paragraph" w:customStyle="1" w:styleId="skn-m001bottomrightleftmidpaddingcellParagraph">
    <w:name w:val="skn-m001_bottomrightleftmidpaddingcell Paragraph"/>
    <w:basedOn w:val="Normal"/>
  </w:style>
  <w:style w:type="table" w:customStyle="1" w:styleId="skn-m001parentContainer">
    <w:name w:val="skn-m001_parentContainer"/>
    <w:basedOn w:val="TableNormal"/>
    <w:tblPr/>
  </w:style>
  <w:style w:type="character" w:customStyle="1" w:styleId="skn-m001bottomContainermid-sec">
    <w:name w:val="skn-m001_bottomContainer_mid-sec"/>
    <w:basedOn w:val="DefaultParagraphFont"/>
  </w:style>
  <w:style w:type="paragraph" w:customStyle="1" w:styleId="skn-m001graph-sec">
    <w:name w:val="skn-m001_graph-sec"/>
    <w:basedOn w:val="Normal"/>
  </w:style>
  <w:style w:type="paragraph" w:customStyle="1" w:styleId="skn-m001graph-secheading">
    <w:name w:val="skn-m001_graph-sec_heading"/>
    <w:basedOn w:val="Normal"/>
  </w:style>
  <w:style w:type="paragraph" w:customStyle="1" w:styleId="skn-m001sectiontitle">
    <w:name w:val="skn-m001_sectiontitle"/>
    <w:basedOn w:val="Normal"/>
    <w:pPr>
      <w:pBdr>
        <w:bottom w:val="single" w:sz="8" w:space="6" w:color="000000"/>
      </w:pBdr>
      <w:spacing w:line="320" w:lineRule="atLeast"/>
    </w:pPr>
    <w:rPr>
      <w:color w:val="000000"/>
      <w:sz w:val="32"/>
      <w:szCs w:val="32"/>
    </w:rPr>
  </w:style>
  <w:style w:type="character" w:customStyle="1" w:styleId="skn-m001sectiongraph-seclnggparatableparagraph">
    <w:name w:val="skn-m001_section_graph-sec_lnggparatable_paragraph"/>
    <w:basedOn w:val="DefaultParagraphFont"/>
  </w:style>
  <w:style w:type="paragraph" w:customStyle="1" w:styleId="skn-m001graph-secparagraphdisp-flx">
    <w:name w:val="skn-m001_graph-sec_paragraph_disp-flx"/>
    <w:basedOn w:val="Normal"/>
  </w:style>
  <w:style w:type="paragraph" w:customStyle="1" w:styleId="skn-m001graph-secfld-txt">
    <w:name w:val="skn-m001_graph-sec_fld-txt"/>
    <w:basedOn w:val="Normal"/>
    <w:pPr>
      <w:pBdr>
        <w:right w:val="none" w:sz="0" w:space="15" w:color="auto"/>
      </w:pBdr>
    </w:pPr>
  </w:style>
  <w:style w:type="paragraph" w:customStyle="1" w:styleId="skn-m001ullinth-last-child1">
    <w:name w:val="skn-m001_ul_li_nth-last-child(1)"/>
    <w:basedOn w:val="Normal"/>
  </w:style>
  <w:style w:type="paragraph" w:customStyle="1" w:styleId="spanParagraph">
    <w:name w:val="span Paragraph"/>
    <w:basedOn w:val="Normal"/>
  </w:style>
  <w:style w:type="table" w:customStyle="1" w:styleId="skn-m001sectiongraph-seclnggparatable">
    <w:name w:val="skn-m001_section_graph-sec_lnggparatable"/>
    <w:basedOn w:val="TableNormal"/>
    <w:tblPr/>
  </w:style>
  <w:style w:type="paragraph" w:customStyle="1" w:styleId="skn-m001section">
    <w:name w:val="skn-m001_section"/>
    <w:basedOn w:val="Normal"/>
  </w:style>
  <w:style w:type="paragraph" w:customStyle="1" w:styleId="skn-m001heading">
    <w:name w:val="skn-m001_heading"/>
    <w:basedOn w:val="Normal"/>
    <w:pPr>
      <w:jc w:val="center"/>
    </w:pPr>
    <w:rPr>
      <w:b/>
      <w:bCs/>
    </w:rPr>
  </w:style>
  <w:style w:type="paragraph" w:customStyle="1" w:styleId="skn-m001headingparagraph">
    <w:name w:val="skn-m001_heading + paragraph"/>
    <w:basedOn w:val="Normal"/>
  </w:style>
  <w:style w:type="paragraph" w:customStyle="1" w:styleId="skn-m001ulli">
    <w:name w:val="skn-m001_ul_li"/>
    <w:basedOn w:val="Normal"/>
    <w:pPr>
      <w:pBdr>
        <w:left w:val="none" w:sz="0" w:space="6" w:color="auto"/>
      </w:pBdr>
    </w:pPr>
  </w:style>
  <w:style w:type="paragraph" w:customStyle="1" w:styleId="skn-m001exp-fields">
    <w:name w:val="skn-m001_exp-fields"/>
    <w:basedOn w:val="Normal"/>
    <w:rPr>
      <w:color w:val="000000"/>
    </w:rPr>
  </w:style>
  <w:style w:type="paragraph" w:customStyle="1" w:styleId="skn-m001txt-bold">
    <w:name w:val="skn-m001_txt-bold"/>
    <w:basedOn w:val="Normal"/>
    <w:rPr>
      <w:b/>
      <w:bCs/>
    </w:rPr>
  </w:style>
  <w:style w:type="character" w:customStyle="1" w:styleId="skn-m001job-details">
    <w:name w:val="skn-m001_job-details"/>
    <w:basedOn w:val="DefaultParagraphFont"/>
  </w:style>
  <w:style w:type="character" w:customStyle="1" w:styleId="skn-m001job-date">
    <w:name w:val="skn-m001_job-date"/>
    <w:basedOn w:val="DefaultParagraphFont"/>
  </w:style>
  <w:style w:type="table" w:customStyle="1" w:styleId="skn-m001txt-italic">
    <w:name w:val="skn-m001_txt-italic"/>
    <w:basedOn w:val="TableNormal"/>
    <w:tblPr/>
  </w:style>
  <w:style w:type="character" w:customStyle="1" w:styleId="divCharacter">
    <w:name w:val="div Character"/>
    <w:basedOn w:val="DefaultParagraphFont"/>
    <w:rPr>
      <w:bdr w:val="none" w:sz="0" w:space="0" w:color="auto"/>
      <w:vertAlign w:val="baseline"/>
    </w:rPr>
  </w:style>
  <w:style w:type="paragraph" w:customStyle="1" w:styleId="skn-m001paragraphnotfirstparagraph">
    <w:name w:val="skn-m001_paragraph_not(.firstparagraph)"/>
    <w:basedOn w:val="Normal"/>
  </w:style>
  <w:style w:type="character" w:customStyle="1" w:styleId="singlecolumnspanpaddedlinenth-child1">
    <w:name w:val="singlecolumn_span_paddedline_nth-child(1)"/>
    <w:basedOn w:val="DefaultParagraphFont"/>
  </w:style>
  <w:style w:type="paragraph" w:customStyle="1" w:styleId="skn-m001spanpaddedline">
    <w:name w:val="skn-m001_span_paddedline"/>
    <w:basedOn w:val="Normal"/>
  </w:style>
  <w:style w:type="character" w:customStyle="1" w:styleId="skn-m001txt-boldCharacter">
    <w:name w:val="skn-m001_txt-bold Character"/>
    <w:basedOn w:val="DefaultParagraphFont"/>
    <w:rPr>
      <w:b/>
      <w:bCs/>
    </w:rPr>
  </w:style>
  <w:style w:type="character" w:customStyle="1" w:styleId="skn-m001degreetxt-bold">
    <w:name w:val="skn-m001_degree + txt-bold"/>
    <w:basedOn w:val="DefaultParagraphFont"/>
    <w:rPr>
      <w:color w:val="000000"/>
    </w:rPr>
  </w:style>
  <w:style w:type="character" w:customStyle="1" w:styleId="skn-m001date-space">
    <w:name w:val="skn-m001_date-space"/>
    <w:basedOn w:val="DefaultParagraphFont"/>
  </w:style>
  <w:style w:type="paragraph" w:customStyle="1" w:styleId="skn-m001frfm-txt">
    <w:name w:val="skn-m001_frfm-txt"/>
    <w:basedOn w:val="Normal"/>
  </w:style>
  <w:style w:type="paragraph" w:customStyle="1" w:styleId="skn-m001graph-secsinglecolumn">
    <w:name w:val="skn-m001_graph-sec_singlecolumn"/>
    <w:basedOn w:val="Normal"/>
  </w:style>
  <w:style w:type="paragraph" w:customStyle="1" w:styleId="skn-m001graph-secrating-bar">
    <w:name w:val="skn-m001_graph-sec_rating-bar"/>
    <w:basedOn w:val="Normal"/>
  </w:style>
  <w:style w:type="table" w:customStyle="1" w:styleId="skn-m001bottomContainer">
    <w:name w:val="skn-m001_bottomContainer"/>
    <w:basedOn w:val="TableNormal"/>
    <w:tblPr/>
  </w:style>
  <w:style w:type="character" w:styleId="Hyperlink">
    <w:name w:val="Hyperlink"/>
    <w:basedOn w:val="DefaultParagraphFont"/>
    <w:uiPriority w:val="99"/>
    <w:unhideWhenUsed/>
    <w:rsid w:val="006A23B7"/>
    <w:rPr>
      <w:color w:val="0000FF" w:themeColor="hyperlink"/>
      <w:u w:val="single"/>
    </w:rPr>
  </w:style>
  <w:style w:type="character" w:styleId="UnresolvedMention">
    <w:name w:val="Unresolved Mention"/>
    <w:basedOn w:val="DefaultParagraphFont"/>
    <w:uiPriority w:val="99"/>
    <w:semiHidden/>
    <w:unhideWhenUsed/>
    <w:rsid w:val="006A23B7"/>
    <w:rPr>
      <w:color w:val="605E5C"/>
      <w:shd w:val="clear" w:color="auto" w:fill="E1DFDD"/>
    </w:rPr>
  </w:style>
  <w:style w:type="character" w:styleId="FollowedHyperlink">
    <w:name w:val="FollowedHyperlink"/>
    <w:basedOn w:val="DefaultParagraphFont"/>
    <w:uiPriority w:val="99"/>
    <w:semiHidden/>
    <w:unhideWhenUsed/>
    <w:rsid w:val="00B37D02"/>
    <w:rPr>
      <w:color w:val="800080" w:themeColor="followedHyperlink"/>
      <w:u w:val="single"/>
    </w:rPr>
  </w:style>
  <w:style w:type="paragraph" w:styleId="ListParagraph">
    <w:name w:val="List Paragraph"/>
    <w:basedOn w:val="Normal"/>
    <w:uiPriority w:val="34"/>
    <w:qFormat/>
    <w:rsid w:val="00213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9.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linkedin.com/in/vigneshperumal-sundarrajan-996026321/" TargetMode="External"/><Relationship Id="rId1" Type="http://schemas.openxmlformats.org/officeDocument/2006/relationships/numbering" Target="numbering.xml"/><Relationship Id="rId6" Type="http://schemas.openxmlformats.org/officeDocument/2006/relationships/hyperlink" Target="https://github.com/vigneshperumalsca/SeleniumJavaVigneshperumal.git" TargetMode="External"/><Relationship Id="rId11" Type="http://schemas.openxmlformats.org/officeDocument/2006/relationships/image" Target="media/image7.svg"/><Relationship Id="rId5" Type="http://schemas.openxmlformats.org/officeDocument/2006/relationships/image" Target="media/image3.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gneshperumalsca.github.io/SeleniumJavaVigneshperumal/" TargetMode="External"/><Relationship Id="rId14" Type="http://schemas.openxmlformats.org/officeDocument/2006/relationships/hyperlink" Target="mailto:vigneshperumal.s.ca@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VIGNESHPERUMAL SUNDARRAJAN</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VIGNESHPERUMAL SUNDARRAJAN</dc:title>
  <cp:lastModifiedBy>Vigneshperumal S</cp:lastModifiedBy>
  <cp:revision>10</cp:revision>
  <dcterms:created xsi:type="dcterms:W3CDTF">2025-12-09T04:55:00Z</dcterms:created>
  <dcterms:modified xsi:type="dcterms:W3CDTF">2025-12-11T17:06:00Z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4KkAAB+LCAAAAAAABAAcm0Vy7EoQRRekgRh6KGZmzcTMrNV/vz/rsCOs7qrMe8+xwxiM/zgSI3mMhwkBw3mKowWSwBkGZXEMoetW4Ruz0TzxNtVXU0/8d7V9R/dX5rCVVPBaCPEhOe7HLinUnB41ICYSgOlym+LodsGk6YxityKpxExbTjXiT78SA2D76/sxRqXzgAwbu3+h+HG1SLHPwjCzpfgGobz/yGHc6QXtheJ2JN4V21g6tHOZyBUOBuG</vt:lpwstr>
  </property>
  <property fmtid="{D5CDD505-2E9C-101B-9397-08002B2CF9AE}" pid="3" name="x1ye=1">
    <vt:lpwstr>k6wFRW/QAJ2QRcpZMtCIY6y6XvGY+nT3hECsA6Kl8lEQZaQtfP+29T7zke50YZcisSp7DYrIYoCJHavRN21fTjJe8Ftzc8i0sXSCsSokB6rSlseiXfMGSrEBHjQFN9MpSRppDzyi31xW4W5AiCKcqATRGG7UqQ1J3xBV05du1bUBTzPpqKy8ni4RkJJM0oQNhEG4D2HnZ9Ak/ux3WXbOGcp2+I7b5bgQbm2lulYlvR4fCzz5bKIZmV9/lm6ipZr</vt:lpwstr>
  </property>
  <property fmtid="{D5CDD505-2E9C-101B-9397-08002B2CF9AE}" pid="4" name="x1ye=10">
    <vt:lpwstr>YR5MsVt5cknaOHOV2o/KbQmCcKFBzrrU6g8dhE+2f8hTJpnCMaD7N62msnyl8klBVTt3k9NPMYSrF76fuw3QBf2fx1zZtjPGKCkG4feMrtdufkY5pHHd7fOprSH9KtdnnUMT8Jm/qXF3kHrZHBbz9390075GPUjD+HILfU2iWuKLgJXFwr1kan2mCQ5ZfOv+yDYeyiCHAlW7borjM3xKp6dKg6lYQaUgC+7bY60kugJ0EniFKTFDubA+q/Zw99T</vt:lpwstr>
  </property>
  <property fmtid="{D5CDD505-2E9C-101B-9397-08002B2CF9AE}" pid="5" name="x1ye=100">
    <vt:lpwstr>o2PQPEzC9tafLSr8RhAHkKkk6RTqcEy+js3XG/6mGtE/ww9svlsN3AeRnPt078mjGmlba/Sq5eAIN3XE2JqjZID9qS6njbVYACjWv837JQonyY+ScchI5EpHDe+O+xYqA1k1W2hsafGyBaQjsK/aocwCdjDvAAHYycLI1tZnZRd6QrzPcOp4ITZhQDzoeNteKk9abw2vuUKes2CoNYKg2Aqdn6256/d1yCOviN6DLgM390S3LRJIERLl3CbGpvK</vt:lpwstr>
  </property>
  <property fmtid="{D5CDD505-2E9C-101B-9397-08002B2CF9AE}" pid="6" name="x1ye=101">
    <vt:lpwstr>xfl/SK9+FcowAWiMQlngR5ONoWCYODHZ6A5P39dRUnZWSHbmK0Pu1WvWC0d4g6U8wnr1xzh9Uhv2pHCEm2OznEUjDIOrXyiy4qe01en30A/txkD0Z0LGxKYDtJ3ofg/tEt3iz+q97wGC90p6cB+iDXNvtpSkwj5jY/PD5F/N3H8n60IYquoJwGi9i8QUE1b4S89uPHit60yUuUqqDFun4VqzFMEOchsHxMXEQIi4xTFbCfD4R2Q0G0GGRDGUgT/</vt:lpwstr>
  </property>
  <property fmtid="{D5CDD505-2E9C-101B-9397-08002B2CF9AE}" pid="7" name="x1ye=102">
    <vt:lpwstr>SLdzj+sOJ2sj8B4rkSo4bXrP2Ddwv5DLVUGj4CC+BcaYlUCK3gYooMR28std0bUyONUDt2PzZk2dRTOmufwur1WRO0Lj4vy6EdnedbhDlGfsoFEsV/ZbbOG0NgLygCy1vmzGohgTUcZ1yuA2cTpyZzqNKJzNwn9+HCXl9K+BfX7WWJW6CZ95tmRFr0o+iAgaeHGrhxufirQW/6RCihwqlG2eoeKqBywXlYyrrtsLOXIp5u/TZTQczZUhOTLKcMa</vt:lpwstr>
  </property>
  <property fmtid="{D5CDD505-2E9C-101B-9397-08002B2CF9AE}" pid="8" name="x1ye=103">
    <vt:lpwstr>ubJswfhYChXk62ywn/MJXBs0G+C0OuLMTgChaXPpTqQTHSBK6ghy9Zm6oJuJGJA4zzsbZ3Bisz8Xe8S3aMCskH59E0x6Jk8PIEOKnVQJZCJi/xJhdrznV9oq6E5PhHzWI2hzFds9vsdRWFRXEJHEI3ONC/yMFOPk4GNSunpnMWRu5V9ZrKnadNTUxO2Og5I1378ZiS9pgXvndB3HYWpe37U5m0wsHfzvuuN+OLCk17OXKZ0KYtLX7bjrmSoC+U9</vt:lpwstr>
  </property>
  <property fmtid="{D5CDD505-2E9C-101B-9397-08002B2CF9AE}" pid="9" name="x1ye=104">
    <vt:lpwstr>EmqraNY88sVAZ5o3Li23riJx3A1GMxhAqFYSf718BhJkiferigwKpD61N+JpQAXI2GEh6TKm80T5LezobZf2jb6AeZCv33edteZV++aqDOeWWzLqsfqMdT9eaLR7DvJky17N9yUuJhlYI8JCejXyGDkBGij4bTt+P+GYqDpdOPlKGvBoeCDyJIYfJuP3oxpo0hzf/dJSwRnm+Aub7NbTmyfIcLZzh5FLVW5p2GDP6LcZgdw29bawfxhj+IMjemm</vt:lpwstr>
  </property>
  <property fmtid="{D5CDD505-2E9C-101B-9397-08002B2CF9AE}" pid="10" name="x1ye=105">
    <vt:lpwstr>zTme7GyJZDiX1kj0PPxYtwGYxqt3ZSYjscuEhjDJegfQsji4RxB1mL+aC1/aLDWLYgeq4tOsPHwjWgu3+ZlAr/5mwCq+ee/5ys4toiPm/pDEx146EBrvCFHQ14bRNcWG+K2QZstGty4/55FKP3JjaMpNprdG+ImPULo2nwvxV94xDSXE1j0wgiKWhbH7EwHrNbqJ16OBeIVXYpVXCoTe18anR1DcWwMPStJkA9F+r8q2EL5A5zitkEqvve94lX+</vt:lpwstr>
  </property>
  <property fmtid="{D5CDD505-2E9C-101B-9397-08002B2CF9AE}" pid="11" name="x1ye=106">
    <vt:lpwstr>LnxB+K+Ekq7Va3ti34A7bnEhs+I/K5oJIguqnPIgyEBInR86hvlhIMJXfA56EUsNt1Z++cOtMHVFM7GKLlbGyoxmrSk8+aoaI9Fn7ORc4t9kpM+mwWmy8F8JchHeITdygkWSp8rh9cwmT4qxRtMLl6pl9FPGjJFzkArOsGVCTgwkfiA97MLVgec43p7CUAyUkzkKozUcw9SEnKRf20cueZkOfHh/rjdHGZLkAD4S5LhYZzmfwKtv5grSB1JMtj9</vt:lpwstr>
  </property>
  <property fmtid="{D5CDD505-2E9C-101B-9397-08002B2CF9AE}" pid="12" name="x1ye=107">
    <vt:lpwstr>vroXZhcnXe/TO0xE0wGpB9RMFhfcZ32fCOsnSfSbn1Kd4L1JphGGnnEDdhZHWAH9YJv/JJ6zxUyhcJf+8v8QuuodNFP0V8jEB6xbkCk1KrE2ove9HCWKLInNkm0oMRbkYt6H4ZrjoqK4pn/LC/QJk0o4agB5ot+D8kVAlkzDXFb+B8u5g32XL+I2ouyqzElquzZzOj4mBZMrXzq4d41BWR9h7U0QztnoiTfljnpTudF3Pb5hadmpJUAa0DHsUeE</vt:lpwstr>
  </property>
  <property fmtid="{D5CDD505-2E9C-101B-9397-08002B2CF9AE}" pid="13" name="x1ye=108">
    <vt:lpwstr>UEGI92UKFVnLe+B5sf0O7uRsUF5injiekndfTBRq/Ku1x89Rvx4umBM+6XpfIn3VLUrbuRL3KwzMLyI+82owxnyAhZN1NRVuNwFl4joYnDveN+uzi79ULOv4Y+wlDH9IuX4eZ4nNN8s/HxDXTTPr4yS+a77lAXtE2apyhPPueTuQUqDUPsOL9sGt57hF9BnAv/Ur5lPJHkZBSDIXCk20jyb5bpRhrDZApM+Qodq3ToPQ/uZZwVIDQ8tDN+SAcWj</vt:lpwstr>
  </property>
  <property fmtid="{D5CDD505-2E9C-101B-9397-08002B2CF9AE}" pid="14" name="x1ye=109">
    <vt:lpwstr>I6qjIlNjLDAVw5JpzGeI7CJP8ERvaBWJKgkiDV2nIs5UPb6oD2ExSKZGY4EOyAwJvNsHrWJ7F6WoWgfWRQ5o7EIJw9K15YsacZ7QK/EW8H6L+XwsBzmXlefOWCzXTgQ4GtREml/KBrIzwTbR8nDJVH1chKpXFnJUDab3SnwmqI/B8PDgSz7rNLwgceXfAVl7XIMUDfWh9MhpXgMjrtgpvzhwenAQq/r/J1344+laWvhk0d7dSSxLNoxcaDhCWH4</vt:lpwstr>
  </property>
  <property fmtid="{D5CDD505-2E9C-101B-9397-08002B2CF9AE}" pid="15" name="x1ye=11">
    <vt:lpwstr>d4iuuDdfBHeGczRhbKQIp0rpQ40Ahxhc4DLrV6XMXg2r63PCciCgYylZvGDds+zQpXUkxwKpfpdkEFGQKK5cqtE6h2cf4zX30FqakZcafwDMhZFjnJVas/0ZLmiimuDI/MpS31lAHUYcP3gF80RaKi3lqOWpekJ/c6SBcUKUJexsHQle7KZ0MQtvqq0s71PVaPWwRJDAA1yWjzcXIgKtmj7tdYv3d8LuWB/9uCZeOtjZtMPmFyIMAKJyD15Z91B</vt:lpwstr>
  </property>
  <property fmtid="{D5CDD505-2E9C-101B-9397-08002B2CF9AE}" pid="16" name="x1ye=110">
    <vt:lpwstr>7DHFgoj4KLiMCnameXOA8tRBu2rlh8otfyZphAm0RpC+RbGVFEfRA6C01p1t1Pb6HVYmdLghXoh/5I/cjNzKHZPysNQZUj5SIn0sNEUc/maIK6pfPno8cxBxdjruUrvD9ARg6cZbtRCirlyYa3OJXo+RCoa3qDv7XW/O4FyU+OhxknT6lwxZlSyqVSaSHl9ziR2MkawEtWtIXW4A3Fe3nz2adEiNCpHuXo4Qa6phEBWO6zWYUPkcWfTkvT2TDzA</vt:lpwstr>
  </property>
  <property fmtid="{D5CDD505-2E9C-101B-9397-08002B2CF9AE}" pid="17" name="x1ye=111">
    <vt:lpwstr>aN1flkLZeUJBPoR43Kcs55whCu7y+7RUygcuwAvydj98JedZVgbJoNBidWATMPyk2aUPx86bCNhOGLN9Y0Jmr2E7mM7hFAaiDgO0WzeVe8Y134fjhpnl5OkSSzKUhTifSIPpxayhmymyp9CN/+5tqyf56gMSIInaeobBZhfm5xf1fxQOYPJv0pvPuN3YlGpzWXR8rZQF24/bAa3CrzBC5hLCX8YDCtr6IGAsGtb0k8l0VE/tvLBnPhWZyVDcIE6</vt:lpwstr>
  </property>
  <property fmtid="{D5CDD505-2E9C-101B-9397-08002B2CF9AE}" pid="18" name="x1ye=112">
    <vt:lpwstr>nzgJoHAJ8vLSBUx7OShRbDM0TnT4pnYWX7jdjMZy6P7Vd7hxQHpEgDBFgMEArN2W4SVW8EWdwYmBzgVEoAvbEqLB4PuerY5x8EK/5WwK+y1OLopGY2Tws92M1D7ty/DDW6LuSBGjKjwZplOQ6kN2O/nx3TTXgYeIRdvo/o7xMn3YnZmEjXq0xEJug5RAFOMi2gUzZKEBllFMMsA4AxgE/+2kqzmuJ0meQenlhO5gI5Wp+/OoxsBZ8e2jc0JHhI/</vt:lpwstr>
  </property>
  <property fmtid="{D5CDD505-2E9C-101B-9397-08002B2CF9AE}" pid="19" name="x1ye=113">
    <vt:lpwstr>+qn7gUY5zjTE9i4HVeYg29qf1afB5gk+8gxSvml8agxlPoWKJs7+UfEM4kDgfPX9XFejzYzC6gIEGxnwPJ83bkVkKNz5PNo1LnM/7n4dd5cKXXgUd0eGhTj9EJPOaenyu3i0MKGNidABuyOdQ/t9enHJmxzJEJHdEfnjdbOZnc0dTnYOjLgt/prSWqdxBOeAXCW+i+4YcPXq+3TkiyvbZ6zgc1/TBCodYhAvPB85kuk2xhPmwoCNTkiUZzgp+IS</vt:lpwstr>
  </property>
  <property fmtid="{D5CDD505-2E9C-101B-9397-08002B2CF9AE}" pid="20" name="x1ye=114">
    <vt:lpwstr>1EMBDFMZzW+vSI4rbtxyHxSAT2AjFQIIOcRlqeVwETFSU5oN9vZy+XUSeHNiKPL8f5oQ2I4Va7XY2p/g1PO4TLrZpVI9c/M/4NkUkF9JbkTDItFTVcOIRgahp8kU0U9BZp6J8r6MMzC2n8IB99PMfZeYwVve3qbMqQhKyUfIkb96MgPC8btd90ES/CES4aoo/4dSEOCY60JdXmCS2pSNAInPI0z5b9SCwdHAR76URgJv0SkyHcEWTlWOx3b+YwB</vt:lpwstr>
  </property>
  <property fmtid="{D5CDD505-2E9C-101B-9397-08002B2CF9AE}" pid="21" name="x1ye=115">
    <vt:lpwstr>enuxgtwNomCupmOenFy2pn4ctYjJZj+DIbG422Za8+UcJR+IrTlZ/6m5YEnOUnf0frS4pJYN2nZo5sT/V2JKhT11RIGFTWWlGubPr95LAwp5ac+0iO+mQ3kg6jgLGEE+FMPWG/o2gkI3+ds47xATwqedJ7tnGWuf5cKZSyrRbj2hxlHM3Shz9sHLHETm5t+7pP8u7DP86G85KgsgQVjZP/9hlvwbZl+1kCavQIPy0NzB25xGyn6wRGnTNsm7zvX</vt:lpwstr>
  </property>
  <property fmtid="{D5CDD505-2E9C-101B-9397-08002B2CF9AE}" pid="22" name="x1ye=116">
    <vt:lpwstr>dUvkFKg7gC+SSYX3Zn0uFsnPiZ0b4A0REj6wWd0qxLoaH14Kk/mt2Zj5Mx3ea9zfU+nBb36uxFyZho9J6Y8hJcVoO1Uru1mwTKvUzqUB602Jz2XgSKLXgk7uz7HiMOi3QVwt5QWuxPDx9rmfmMM6WVTv+z99i+fY5TSZnyH6e35+RzHv6QcPxp5gvDFftjZAnE/QnYn5wkQwIZRcdyG/AjGIMQl9UjTyU+9ZcQbJAs5YGNRIBHonczG2UCgFPa7</vt:lpwstr>
  </property>
  <property fmtid="{D5CDD505-2E9C-101B-9397-08002B2CF9AE}" pid="23" name="x1ye=117">
    <vt:lpwstr>Q7UZXq6Ee6K4ZS6yVmVDiuaihhLYtA94wv6VOFBX8ofrWVuHLL/AjBAL36gsE28/PRv0kpZ5bjmREZHEWxWufiwtE1GziBjbpMaYQ/zT6+F3ysHno8ktSY/3Lj5if+hzrz0GBFnU/yAUZ4CzWMrmLgHTAg0iBYfpy7rpqgFScj+8XO0UyzNISrdwI58ztoMWkXV/eE+r5FZzRBcWmbNP9swy3jFvqauqkOIgR1Tc61Jn4j45xEmyhDe+ZZwFLPP</vt:lpwstr>
  </property>
  <property fmtid="{D5CDD505-2E9C-101B-9397-08002B2CF9AE}" pid="24" name="x1ye=118">
    <vt:lpwstr>KD37iTKrDIajfTXsVLyRV58M2Al0e+2JcNxIAVdo6EeiHvEPOcgV+4H3MSEZbFDZQAKORLyiiWNLsRydVJrMITfcnBSnCKu2v99UAsMnLT+VIo2HG6ZuYtqiNBGJiZir7hpGrC9XgmuaaYFJQxSGxSsjpMi57VPZHloRfZlSobtdgqoAbrRfZYS0FSrIWjfNNef8ze3peDvBELw/5v20ykYq8J2XUMHDMNJLtEBTvWPPwaWAAepcOidTpaWwAaS</vt:lpwstr>
  </property>
  <property fmtid="{D5CDD505-2E9C-101B-9397-08002B2CF9AE}" pid="25" name="x1ye=119">
    <vt:lpwstr>gvghz4j9ECAJSrbahhOdYHWLWJERJpWHigLP7zVBM45Drijk2S9H5JikJmbpB/2BoM6s1rH7AirnSlEbqz6ff3ltWig+Jo9ZVc8Qv7Q0oMIJ7YqLfp41i8TRKwzqAWzFS4TcTZXWGZ10e5afTvJPqjRc6AEYf3kiIAleGAVTeDXDdOCzV8cOuPXtm++1p6CBH23na5ie+2dmzayn8T7zBe3PXG4DqFGQFACxkxX3ZDL+/ZAcDZkLnbGACITGvGk</vt:lpwstr>
  </property>
  <property fmtid="{D5CDD505-2E9C-101B-9397-08002B2CF9AE}" pid="26" name="x1ye=12">
    <vt:lpwstr>P0dF7UU53yjjFQj0x/6lAfozxIV718Ulv12RTAEA7R/WTRub0/snW00MGYrgC82jfIleZi1rf66QbOdabnXBbzJdYhX/BgBcMXQlLtFt6WJ/AjakI9C9+vvmpKbMvFX29NxMtXwzJaWydtSV5jL9jM/binAMsbL6XDT39p6UjLjSDMDPJ6t1+BvoD5wG8S/oxRWu0qzuXoBK+lHNueUGYTacV2MyNZ8nxFpTWQ7YaPRFMbbgnIP1svKTw2KGd7w</vt:lpwstr>
  </property>
  <property fmtid="{D5CDD505-2E9C-101B-9397-08002B2CF9AE}" pid="27" name="x1ye=120">
    <vt:lpwstr>L8k60T+Mbvff2ctMTCkgRUJGNUYBTNtC6UCmnIODCm5a7unvdROzh4XFULi6AN0nSP1elU0UW2EFmq6NBgMbEkdIxpeAZjwr/VbkadOcK/vtBfbinO2ulm6IpeUzm6Tebhk2MQllvxFPypx9FfR+oWT3PhlOgWchb5bZfpVSGnpgdwoaV0y6ZXlasI0Ayj3kvvjjB4BLjWeUgWWRBMTyrGCO98H9oulvQeG/+IWJQIR1I+ITjumwNJCWsg5hJ6S</vt:lpwstr>
  </property>
  <property fmtid="{D5CDD505-2E9C-101B-9397-08002B2CF9AE}" pid="28" name="x1ye=121">
    <vt:lpwstr>68xh67rftHUm59lzSJNEK57d2sgCn4pICN+mpoNjrVXYb+SOD+5qXY+E9b4AmyxcAkmZTpMUHC7jr6pvmeTJfcXc7nTSWiHnPJvALl5JE8f1Ko95jU0FdZner9BaRcxCzLbA7i9Y3GurDk/CPQjMmdf1frYyBgYHAP71r9LuwOYr1RM5yf61AZjlGqJ+Cnh9w46P+Fyo9AGFJyXjU44vYUESh761t+bj13UNBijbudqHtHdbYnrfGg60BI+LDDf</vt:lpwstr>
  </property>
  <property fmtid="{D5CDD505-2E9C-101B-9397-08002B2CF9AE}" pid="29" name="x1ye=122">
    <vt:lpwstr>G48nvtBJQ01sJyivm0sSxVoyAWPN7CkTZhj20q+nUvv5OX1fJnRYSAiLr6Zkb3der4VN+G+VkxQ+bfL1HV3MEWwa9Wt7PQ6d1ahVFLoTI6Uswa6BB6Z7g3WL0X3c+3J4yZtNL0i10EUR8KPkvUdSR5oZX6nJ8xw1yB+NCe6B16k7OxeJHi3Ku/TOwXOx8jdNlPQYSiF+Eg7zvR3rnb1LlT+XqYwPqiwDjJyNdnPqgfKb+Z+eC2t0l04Rixz7hLS</vt:lpwstr>
  </property>
  <property fmtid="{D5CDD505-2E9C-101B-9397-08002B2CF9AE}" pid="30" name="x1ye=123">
    <vt:lpwstr>HUWC7B05LTZ1J7oNWBB0JKhE/ADu6fvgN2Hz7NXlQ/Kxb/N+J15LivhyWHN+KqrcbA/vhSgGI6NPjl8R2AfEP7TXBHwZaKz6ngqUtX0hzf8OA7cxVWFmwEqhVZBgcheMHU6+arF/x1XtYpTg2WckjdmwJgkLhEymCJugwWxfiWVtHo1Z7AXo1wP2tCnyGTzxW3nJJXHFExEbEFkHMbzOUm5ZLIzu6Ilwy6ouEc0uYLGy0qtCA7jG55pP8el2uhR</vt:lpwstr>
  </property>
  <property fmtid="{D5CDD505-2E9C-101B-9397-08002B2CF9AE}" pid="31" name="x1ye=124">
    <vt:lpwstr>2A6ZW2YME8Vmd6ZGph0prnOgnpRN1RWsuFTWJrEbzFep8mCUpZaWIb1sGbSY05x4dEDADKlwb47fy8XbLr9LsgITtDWSkj+keFIo/Wq1whStawrUKY8Ncoti9vxoXii9zF5Vrf5gDBySn3di3M8sN6NgYo44V0lM0R31zDeQsHWakVA7O2JbBFBcsfU9ca0lolZVYzGU80K5fwHgkkfi5igA0JCSiBWN/ILlUavhUc/6uVw7HcnmiMDqFyNSxkj</vt:lpwstr>
  </property>
  <property fmtid="{D5CDD505-2E9C-101B-9397-08002B2CF9AE}" pid="32" name="x1ye=125">
    <vt:lpwstr>1hhkb2kg47XuXEhMr72g0XNUdYrZoeJC+2B4FMq+m4ctLR26sfLsvRUT2rKEETqD8yJp3/XAOqSSVlhVlpP6S1ZGvvOfZ15/I/N/BxQb3VpU9hRjamyo+zuT8fyef3OrRhi4Qs7USLsYgXIyAO3GgZrQPigk85WbR4boA6/uUosdDu76v1d4/8agEKHlXir6TtJcdRMXYFvaEJ/Dbri50aYwKvvcKjdV+IV1ZpiiHCQOXDrAusF0QkRtnlmoxc3</vt:lpwstr>
  </property>
  <property fmtid="{D5CDD505-2E9C-101B-9397-08002B2CF9AE}" pid="33" name="x1ye=126">
    <vt:lpwstr>QTl0BWrgn6O3Pmqe+PJfZhAubwLn48n8tfxqTCVUdL1dHSQ3IpQ3FzQ6oZukTdnPvWs/iVSbUvOKXazM7rPYQaH3Oo3HmXAtEdVkJWo3FoWYJfwuQx0W0gvrZVt77sIqOE6FSUpZw0WQrBMU4JhMrqCUostU5oDX2fkyqC7sInZf2fshEm0p1FhF5FZKRgmEVZd93JIFjx9FFFZdJE3XvRaJLPasqVn272+i03cbxFtBO0VdpJqTTBBU5FM2CgH</vt:lpwstr>
  </property>
  <property fmtid="{D5CDD505-2E9C-101B-9397-08002B2CF9AE}" pid="34" name="x1ye=127">
    <vt:lpwstr>vG4IRM0rcM3NYyum1mwADM4EmhrC1kf+oVOOnk8rfWFbV4MchZ1vB7dUl13dBnMehiXiVW8EpW4DpomlcbHLNz0pO/DkwpRp+Cz+7j8sTL+QqvjUi8I3fJQIPX38Oqt0b33x+ipd1W7GummxPtKuMvc+Vj6Sgisw2hjy3O5dz5Q5PiJNnmMAZ6qZxsAGi2kJoYbkehDsjNzRd2nJgFEMUZ9WVN/npRYL9uzW6he31k00NKTDAEUPUKuFfuAkbQZ</vt:lpwstr>
  </property>
  <property fmtid="{D5CDD505-2E9C-101B-9397-08002B2CF9AE}" pid="35" name="x1ye=128">
    <vt:lpwstr>8h1nBhXGtp1RKUKj1POcJVAXknjcDQqGOKGNBNyvsMXU9xeD0KTRz3MEnk+H4c+kcs36TYF+TmnE1W4Epmlxc0qecHhOml4dJpMNJvdwwNG32W2lnb726ZIxujfLeoBPdSUSq6MIlaPfPDvF7f8eGEowjtnl6gFCKOLDYoLS7QxTv05OSk6CNBCwobgqPzAqX+jvEKGGB271S8bDjWDzQyId1guQX7HlhTigp0lPYKCTCMvFyc4emDiyXZNQ2fN</vt:lpwstr>
  </property>
  <property fmtid="{D5CDD505-2E9C-101B-9397-08002B2CF9AE}" pid="36" name="x1ye=129">
    <vt:lpwstr>KRNypBpF1d/DntC55oSdKszPCx3kzCfWM0z3srr0xV58vpDdBgKbaiIUPOfakjSg/bt4IKGurXav2hvf1y2HLsrf0DuRM4R8g5ecyB282D+aiWg+rS7tDHLf8ECIHjjf09UF5QRviaH4vNd57rjJ50AX7Q/MuILcWWtzEyHNHpGppSPkNcImOd4wYD16go/1Kx7472tMAvvyG0pcGJU6L6GokGM2/Z53xId+WisoZZ9PbUZizZsYqoAiF7Lb4rs</vt:lpwstr>
  </property>
  <property fmtid="{D5CDD505-2E9C-101B-9397-08002B2CF9AE}" pid="37" name="x1ye=13">
    <vt:lpwstr>1HoCwK5Vc2H/xE1nmm6yYKOgtwkT9w2Bjl/piyOZThUkfimXHfAIzAKl3ufH2it5IVAZwq88cflblx7yZBf3QVBC+yvIiSoYjGEGND1uGSawGlCctGhwhA4RqJjf7uK9mCHQAQOO61llPnsWgz8gFajGjiaXfIhN+iBzcSp17E/4H/yT0V51QtBOxNJYBDkZlgwHZdOOQx8Axtdysnv2xGFqetbMMz7ArddETZhWB0r15hwrUp5jnPWtrpyK9Xd</vt:lpwstr>
  </property>
  <property fmtid="{D5CDD505-2E9C-101B-9397-08002B2CF9AE}" pid="38" name="x1ye=130">
    <vt:lpwstr>bVdwlO6Aw+TlHAJLo55HeRqHw1KdZTnesmPISt3tpQAbdF0oU2fdgC/fgRDdpsgvPGuc64PC/iQFr41IjWQRGHVbN73RsUY3g1S3tHhXzZVY/Y2SBoXPbUFKFFpR2Iea9MLdoWWhzb+1w/c8AO3JywFUVPzLupy7lD3Yq1D9Cb5pRaDLbMC41q0mZ4GJVFgL0RTTe/aouX7CRppUosU3EQIAZ/aKgjdSHa2N1buMn6ysOtS8FL9eMqQKbX21ENV</vt:lpwstr>
  </property>
  <property fmtid="{D5CDD505-2E9C-101B-9397-08002B2CF9AE}" pid="39" name="x1ye=131">
    <vt:lpwstr>IWcIkb2DBVNc7agTd2HzZ47tyJgKw0JXvzYttD7eaUx1zYGbM9dgVInHkiiLbLXwq3V2qBTxFhigUc1KKlXCQPj2wYpLTo9VH0tP+Kkjwp7II3Q31ZZ3+5x/P+3qa2a2mF7s5NyPyxcsIlciUctQYQ11M+e9mydLbrPFvAjYj+HfEduFclf+vnV1xv41cHLq5vlHDoCZFMoZmGEo1iwH73S056Zts+gEeX/1YGYHatv8whxO1/SlxlawCAYlD6P</vt:lpwstr>
  </property>
  <property fmtid="{D5CDD505-2E9C-101B-9397-08002B2CF9AE}" pid="40" name="x1ye=132">
    <vt:lpwstr>1pAnpBqkJiMzFz02VOiggGDOrTFniW3KCD1QOwnnQhkVUUmNAcjMlybf/pBqv6I6SvZm/DHKysyWZY2bAVfheNa5wVU2d3pox/Rshl7yTuNV/O2fZlv3DURYd8Tvn/WR0pMdjRujxWGLYI7pANIiVcs1IzXHzE59fjj8OU2+78Bmxj5Y8mhaEiTBW1zH81Ou6HjjM+I8ns/7u1eRJd+QatpnuJf0SjDjd/Dhsh1GYx4OrVndV5DxrFdwT8XVMdB</vt:lpwstr>
  </property>
  <property fmtid="{D5CDD505-2E9C-101B-9397-08002B2CF9AE}" pid="41" name="x1ye=133">
    <vt:lpwstr>1GzFeq0ze6GKWG8w4A58fvYIOXB/u7E3/1GS25fN6BpTuv9x/1U9wT+zGH0YqL9htlzYs5AMLtd7aO/5u59xbmwl0rkM9vsAYH2Rb2WMlit8cDoZ8KzLcNCk8IcTH10ZWsdFcUL+gEvCeaTKPcuCxVLcthn/zUVHnwLuM8ymb1Qb9Z9SU/f+7BWb16n17X0hDKFEiZf8qOoslB4Eoin4QC9yWuLuzw4JL0MDXD7NNpSoQ+t17TlXSbYBsTT+4Yp</vt:lpwstr>
  </property>
  <property fmtid="{D5CDD505-2E9C-101B-9397-08002B2CF9AE}" pid="42" name="x1ye=134">
    <vt:lpwstr>oPMTffbx+Hbya+i1NfrxOfPlRN/PYEASk9RjQB89Zg7mntUelhwoHrToIu/YKWzqyrQL+yo6MmOV67CiaS9IN/T1uSU8ImVlNRvttyY9BJJk2n0gIqq4yqpORyge2k1ZGDdUNS9zRI0qodvwALZqEsQrTdmAYXiTu6JATSWEpCWGx6SBFcJAUqUEs9s+CNwtbI2whHb2X+QAUbwpNCOF+DwyxusIod5t3nahHi9m38xechBocaXNJecZz3azfMG</vt:lpwstr>
  </property>
  <property fmtid="{D5CDD505-2E9C-101B-9397-08002B2CF9AE}" pid="43" name="x1ye=135">
    <vt:lpwstr>QtKRmqQsy8Upy4byIvKW9aLrmF4sbyembC4WYjQaoryxweEj+LxPtYi9ho+Lh7JyjDCL5DJpDOf6xhJg238AAbOy5yLlG/OwJf53Zyqdj9yinY3KETw8H0T7yIhMtlYAkzfPgalEjaf3QZ8KqefZbhL/ficagHxc+/pekIaxZdANrS5J2wCWkb4cY39IX7VZsbjlXzvgYKTYW7wr8HvFrDjDDOufdbadgv7K8ToNQgh/Pqcd7ew0Pw7vll+6PnE</vt:lpwstr>
  </property>
  <property fmtid="{D5CDD505-2E9C-101B-9397-08002B2CF9AE}" pid="44" name="x1ye=136">
    <vt:lpwstr>Y2UOVYQ7MGWOAzPaSA3AF1GmTgBNB0brZ6bTMQsH4tehJJ7d86vgr1J8b9SVB99j8SATxkyq+04V2y+g7yIf38exPX2dIB+aI8Bv+qA3VJOIxYfunP9uq11UVEGAVBygGtViiG5KKfpE0qjAP6PQSVtROB4DbqgAtK116A7+BpCQ85lrzy9RgL8Jnb5VnNDjGGRIWb5TVQz4bTogz3Ji9w3wCwEVPbmBrqTnatYXj5bXwWEyKuSUcPV0+guRj3t</vt:lpwstr>
  </property>
  <property fmtid="{D5CDD505-2E9C-101B-9397-08002B2CF9AE}" pid="45" name="x1ye=137">
    <vt:lpwstr>F2sRvOXgYx2XjmX18oGDlnqvTZXyhAfgcHe5MmxGyM0D60nJUC2UN2dcS0ZXOLwABjib92+f4lF1NPFfkJ6xhs//aVDaL2RXdoq1ah2A7pB1K5upqvNH+T+ng2IPSlyLzlcJFzuhSQRxH6qGWBcK44yHvDvRAVL+Qyr1QubcPK3j1azuHckJdi+vAYLatLZhYerEwMmyuDk9QDTzVNnBY0joD6b0NH4KCcyLRmN8VgThNCq7ddLF9PQC0epeelF</vt:lpwstr>
  </property>
  <property fmtid="{D5CDD505-2E9C-101B-9397-08002B2CF9AE}" pid="46" name="x1ye=138">
    <vt:lpwstr>Ti0Wfn7IOXODAxOQKTLv/bne3ITTmicMzc0w7PEvxiMrtTvoZ+X6qj11hUMZxkUwADUaZy21qq/O4DE/gObmFTJrtn7PglDVwterzsAHUZ/fy0OFOf89i0IOY65lRPqCfkXFwF4jBNHv0GJGgdxfchW27wgKbSNBUgxDZEiQ3GDM0cJtOnbmUcBkSfEwD7cqHlp8NaQyMQ7kKOF6C2x0hfONyRmnK2PG6o5JpGoyhVUGSeUqSt8vXClFiIr+bFe</vt:lpwstr>
  </property>
  <property fmtid="{D5CDD505-2E9C-101B-9397-08002B2CF9AE}" pid="47" name="x1ye=139">
    <vt:lpwstr>/0LFKA4OMw/v+wB1KoTXqkkJfLmdn7uKdGrGm0lW03nAdKvH1116y/+exU5eH5QOFFNOdZXSx+6Armetg5L/WdU93eZzGpPv34sfefdqGcc6Txz09fmeXOcNKwr1atw2Y+Az6aC1hBrL2rANZTR3yDXCe3q0owd1Nr6oCra2wJAIJq8Ea8QB0yReHFujb/YjFc78wY2qFry/z8wMmSIN+ZI9I/1shhOwqbBnXRWveWTCQ0JNC5yRVma4GmQjv0h</vt:lpwstr>
  </property>
  <property fmtid="{D5CDD505-2E9C-101B-9397-08002B2CF9AE}" pid="48" name="x1ye=14">
    <vt:lpwstr>b6jJb/AJmGEsOwxAmnf1+hTDL3Q5CUjQ3/Jye9Z6sH73819tcfVv5NDfdzZ0Y7eETXa7393EaNw9sI4YpQU1HZih/sXsMjYaj2t1Gxeq3LpsBE8fIeTb+KXY+xxDSK5H4s2ka0FknzumEw4NgujCdRgG/7s5qCAD7T9CXTmp4jMVtIQjVf8c4Kd7Tu+A2aDOc/OkdmU09MrDrLucpEGFA86sE5aYPQQySINTfkw2G7Cf7bxKRp1EnPfndorfWsX</vt:lpwstr>
  </property>
  <property fmtid="{D5CDD505-2E9C-101B-9397-08002B2CF9AE}" pid="49" name="x1ye=140">
    <vt:lpwstr>Hmeyj1P0CJiEBTehi6rn/rxcZD4qRU04qssmBVMNNqKsybSuVDe+JnHUvTiD77CS0480nshFsBMXW45f8mMXt1YYLN4Hp70JCJ+aQuOZN1mGhGKQj7zh2gX4kd2/d2fZUm/F14fFeb30tTz9JuXc9S/oiVnM9SwTdMcIzIjdiCK+/IjPvcFZqWKI+LhUYb5mq1aSkn5m0cj1ZeEQRUg1JAV6VwBRf7kAdJkIqi2bu3oYmny4jKDH8CfyeWjidrb</vt:lpwstr>
  </property>
  <property fmtid="{D5CDD505-2E9C-101B-9397-08002B2CF9AE}" pid="50" name="x1ye=141">
    <vt:lpwstr>fkS7YcKPTtWKeCjkdw43nVuEBFf5Urr5Pa6FPDZrT0CnzJmyhpQ/+zuIXu3nDG/dTC+gIj4Dt12KfTPo5B0aT1Lkhh4LEh30x6uyxc9FT+MEYt4pCPpDWp7rc6uzpfWyIV9XOgT+homQ8Y1d63/DRDaHw6TymKNsyhVObEDSy9UX8HBVRa2pRLjArVqB+vnQD3i0dgvdjeAFn3QDrtxf+SSe5USrD3lQ9KuElb4IYm/gTKR7AwWLhIeX2cb974A</vt:lpwstr>
  </property>
  <property fmtid="{D5CDD505-2E9C-101B-9397-08002B2CF9AE}" pid="51" name="x1ye=142">
    <vt:lpwstr>/XNyNVj2VKXaEFf4m3TlGMt48lFpj1ElAKtqrGhVB46Hjv+NdyRT/vkF/Opt67WyAzAUrE7Gqlsq7qWgo0jsWAjPdkqA5filtjNTDRUxKa8c45CFkmM/vDwg3/QkgN1t2lB8BK1lOx4g0YywA68Jw55K4/OsoGTXT/u4IoT62DHuvWaKodB1TEkOc2S/Ks1pB5DPyRpAPMy3N7vm1spjIawNNtEFg7OLnKNzPnRL6QLJ6su10QtIGamxgb8cXzj</vt:lpwstr>
  </property>
  <property fmtid="{D5CDD505-2E9C-101B-9397-08002B2CF9AE}" pid="52" name="x1ye=143">
    <vt:lpwstr>r2extGdOIwXQUwcDX2U048tjEiW+sXczGP1N41fbgBnVQwUTj6xjTNODgQbR7UoEq3qqLEF9pxgxK33gX6vJTwbBWiYeotjKPN682JJUyWuMzuZHbx/FhDFP2JhepPcNSZfUPxpFKHBsTiZgHMRtjSK5C3GLF5ArdCoTL1awN/L/ixyM8ylS8X/hu2lBVHkpMw4/XL7OtMbFXrvZK62/pWvO2Lcj84RfhtjegoJIUUVuSu5DnOac5IkIm/z0XzB</vt:lpwstr>
  </property>
  <property fmtid="{D5CDD505-2E9C-101B-9397-08002B2CF9AE}" pid="53" name="x1ye=144">
    <vt:lpwstr>LXbQ027u6S/P3iXndEEsabg5k4kCuEuVzP8b5ixeDwqkMqcSeM/2GUzv4OyvlxjzV7lo0Eeqy1l9xJlnnx0f7SD4DFYbffZCHbbudzqPs3M9/FqTn1YsOCXfw/ULNk7uxjekP4meoNRjADTuYoyGMRARBXX8IJsGwNCnqRkf0rmOfhL+sCyey9HX1wTG38ed4m6wAd60/kVEUDUmfH3egN+QNKSbwyyju04NZIfVLwpKTR5wnCp61ie+6uNJtr4</vt:lpwstr>
  </property>
  <property fmtid="{D5CDD505-2E9C-101B-9397-08002B2CF9AE}" pid="54" name="x1ye=145">
    <vt:lpwstr>1qUOaU7GbfE4HCBxwUJ/kl/u3JSol/OAC/8gQJKLREfavQE6leu9wTCU11qPr8G0ab7R2FtXTaZyOT6d+x90v0ZMJiM+1J6zRfBjGMKq13UrkoXQB9dRfBkPfFVHRKCJh7isG05e3uUfy8lsfR+/Eh+z/HHTIfUVHdAFp9p34nmfox9lUunhuKHYVlchzM2WF1HhAETONlqAXcpBhC2I3TyUVsLGmRk984ib+Eb5WMO2H48mmdndBlNG4USijY5</vt:lpwstr>
  </property>
  <property fmtid="{D5CDD505-2E9C-101B-9397-08002B2CF9AE}" pid="55" name="x1ye=146">
    <vt:lpwstr>2O7Vb+Cnx/BczFQPG55aDdMDMV9uuDeikFlRZ9fqoQl1XoM9CP+9U9EfWM7+TfuJBoovetVP0nZsIUjsZ8+pHATGGZwSbGrIcFKht/nQ31HWdaBgCR2lFB3/WmIOXo6//vzrD+AJ48rU9IULwuTN8E7ui6OMcrVLdFaaL420dgfkuq73IAFDM3QdARwdxIR22AAtab0JeWbBOvch8C9ckPVk6aDMmaNMFseTHn1Zpc8ZxadnW8AuKMtz1heYTEF</vt:lpwstr>
  </property>
  <property fmtid="{D5CDD505-2E9C-101B-9397-08002B2CF9AE}" pid="56" name="x1ye=147">
    <vt:lpwstr>g0eFe5P+H2XexeihdWqusUD1Cvc8nzmXJR1FwcEzJ5P+ZD84dt6UaM33ORY4EzymFk8fSyCZFHfDEKoOi+dRyf0rZ2FetnlkdRAeUUyynp5jLLt8nnN8/FFW/HKTDqVJ/7IQhQQntYUV401yovQMGlrEtYTr11ALxpen/CXlBM3mGKSx7cyRf5CJmTch6loryXG3mPwLDf3oRRTel4x2+oftavDsQOeJNJgcwX6LeNUSkxfhNaRbp3FstRQ7mxd</vt:lpwstr>
  </property>
  <property fmtid="{D5CDD505-2E9C-101B-9397-08002B2CF9AE}" pid="57" name="x1ye=148">
    <vt:lpwstr>AIIVXRM+qf4O8RKdzOueUJh6q7OymjJypfXpMF8cA3Gql9BPguPnoe5thUQdgIETzNfsRkw8V9wSZThHJN9PazfRXC59U8pib/MJvRFyPYnY22bNaj7UNw/jq30mKEk9SLg3SBeSGCP3aDpWMI7BrIhxUCgG8TaIjafI44NGTTKjqi+3gaXVPB1W1i+2+h+08k70hvmQO4XtnAezXnQUhUKS+LKFDBdBx+klPbivMZR9wkISuj65tloURgRdiCh</vt:lpwstr>
  </property>
  <property fmtid="{D5CDD505-2E9C-101B-9397-08002B2CF9AE}" pid="58" name="x1ye=149">
    <vt:lpwstr>FZPYPFgH6Lpj1I0Ivdfa2KzTtdbEIpOB7XvlhARIiPLWHL3IUOIqjz4LjhZydX46GY1nbg1k9N35MkYa4bK72rofyiLjGL3vpYgPHKsEqqzGWhGdVKvxtwyxy/vfl7HMqVLV8R5j04m+znda63AwLe0c8v6jRO26Jj0GgvSbjhcEOaVZH2kuwsYwTCefbg8fADm497HybJk/6c8BzTO4bC9aZhyimPGbcLl+WIOlA0Z2xMpZ7DPXo5+fxngYrGv</vt:lpwstr>
  </property>
  <property fmtid="{D5CDD505-2E9C-101B-9397-08002B2CF9AE}" pid="59" name="x1ye=15">
    <vt:lpwstr>007m1pJMDfKs86GwJ9chVbMixuLl5sOKDG2oRg2xiA1/XLU9PURXMY+X+69nXuBNUL813TCOlcNEFE/mFbkJscG3GZBq8fc7TdLV0AmGbxcuppP8YFJOI5UXCz+fSR+dYDehqe030KZbgeyJTIqQ6ljuzt+6v4R4XNdQPZRt5z84elq3g0tJyhezmm9wDGx0VudMCYh5Fl85l478kScM4ACXZ0LeVoWhAITAThCmpb5mf02PFzyq4a5uY5oAXdl</vt:lpwstr>
  </property>
  <property fmtid="{D5CDD505-2E9C-101B-9397-08002B2CF9AE}" pid="60" name="x1ye=150">
    <vt:lpwstr>i4nKAI1RKyvYF5HkZRDvU+dDUh1qpoYyP29LY8x1kq2RrFXAwRfKP84GMGWMbuQTUxip/kgeaKQXW8OADyyVdTmwoU9etSptadD5hQt0HzB6b6bBoC5Ug5aJXK9BBCrQbZhx3FGhCVyDfh/JAwhTve8NK7gZePjAc6u42EFyb/z+10rZ3D5pXaMSOFU3rlnAVtHfZazEWNnF+xoYbHfV4gMHRkLDYRNPNf+rW57fiaz0Jq82UEU1ZqftbfupYHv</vt:lpwstr>
  </property>
  <property fmtid="{D5CDD505-2E9C-101B-9397-08002B2CF9AE}" pid="61" name="x1ye=151">
    <vt:lpwstr>H9w5m8O0Hfhlct3FvHjnVYdF8sf0zfkEkfC5tB+UvXlLV6JKPnpnWzak+E0s6QrrYk+ajYuIeqcQfTiIQxx/gCBVtRTBCvHWKM6EtNwya6E7d1Ial7vQ9dzCH6ykBrwIcdn/q5dir2LOgqDkaogBxldo+MdUhsxm1HbPaiiQ1gI9lwMgCg7csGZ7YI9iLgSkyfZnxRUQ67n+21nhig1wndfc9VXnwuNl5+NneTEQsGG64DT/Prr6m3boSVAPEIk</vt:lpwstr>
  </property>
  <property fmtid="{D5CDD505-2E9C-101B-9397-08002B2CF9AE}" pid="62" name="x1ye=152">
    <vt:lpwstr>cyHmcCzj6+8C402gAgYIYrleObbFDL9ZVebKc816nWG/N/2x1kBzHfMsG0ZJGJoj9eP5Cfn/qwdcOMnUl913AaqSnNeQN8I4K3eHZmpplsL4uNVrkf1SfPaGJFYu+AE1ywmtjsWccvK2nxt+m8D5NhUTxcEPOFAA6AJ1AZF81VRwUGq4KlR0FmfgoLb6XX1eRsXgwAtjsiZ80+KX/TvOzHXI9C6TyZL3A9Fyp2uDWkZdIZGqHglQGAes5ukynFo</vt:lpwstr>
  </property>
  <property fmtid="{D5CDD505-2E9C-101B-9397-08002B2CF9AE}" pid="63" name="x1ye=153">
    <vt:lpwstr>rQTDKuAzp+8tvqMbDTDCqXGJuZmeqe++8BC1A9C8oRbkLe5NbBgNhRU/KzfKyn0gj6rsyHDyRMIfdNINQG2vulvrlAx9ZEQCNnlCqWk642KAl0pOtUoLTmf4tsJm1YdvSwcAFE4TGys+XujPQ8dDx6aM+3TEncDO6rF9lAQI204offCHcd2WldqU/qiOPvTJC6rGmk2swvG3Gkxc7Nzp6o7fRrQ/i9Wpce1PYlaNpybqbuHmGiS1Xo4vIqjoCkc</vt:lpwstr>
  </property>
  <property fmtid="{D5CDD505-2E9C-101B-9397-08002B2CF9AE}" pid="64" name="x1ye=154">
    <vt:lpwstr>bnG23Rj0FirYvt5E2TgL2kSMtmnUameiE/Gqv4spOziC2Hd51LD3b92mrgtGhISrWRH6uNYbzPimWsTLf1LPgD/j6zV/8WCJuRyfKFVSAekfod6LfTQvDLpzX4DcbIFLWSvJJ70pZNS4fvN7Uxu50Hd4fS0ZB5STdlY/rS1cwtEAmG57tQUQoLSSRdXmhbM4rN5FTvfH8ofpmnDx6RrseI+7+gLjjYPaCVEfHcDiumHh49Id9anKHOHJEWwF4ri</vt:lpwstr>
  </property>
  <property fmtid="{D5CDD505-2E9C-101B-9397-08002B2CF9AE}" pid="65" name="x1ye=155">
    <vt:lpwstr>KelttwQm/c9cGecgDThKZ/MuYUfYFzKNgesf4VyJF6ks1j9xrC+hvm/SO/OgXmtmliQuthbmZSDe72RL6UCX5M9uRa7seZjeAB+WjTeVnVjlWlx2pJiu/WDAnSOuGGrUzdE4Xz/mQRmnj7rFkFNL7IzBAAXBL9h85QW02Hwp0OOH4Mh0DdbstcC7dC18+T+3efpAIrsQN40Atbx8Xcrmx0zVljqFjI8kIhyaSd0TS7MxL6VH13gNUmwYS2LevJN</vt:lpwstr>
  </property>
  <property fmtid="{D5CDD505-2E9C-101B-9397-08002B2CF9AE}" pid="66" name="x1ye=156">
    <vt:lpwstr>Xabxtt/Hbyj4E5fh2ucC7fgMs5JonyzlmwADdPfJr5ZdMOM84mysViKBOT7KPKz0vm17Vh1+pLCiEi6Z5/1OBuA97HyDsA9UuDsLCzmp7rw+rjKHh266WTF3b0Gc6v3H5+hMZ60BAgI+LimpzrFEUU3Y7qaaW7fF9Gu1YT4reV/hJ48oR3Da785WbB5n7n15tIEAH+U68/5bZyx0Gw70Sd4eDu5kbIYIi/bIbX7NB9TiSJxX5fR6ogXp6tvRpE5</vt:lpwstr>
  </property>
  <property fmtid="{D5CDD505-2E9C-101B-9397-08002B2CF9AE}" pid="67" name="x1ye=157">
    <vt:lpwstr>18yU/exIYdd6gfDY9ZJCUDR4uSV+nbtcMCyVrMWvAsc4UpYLsLD/sLVBukCNznMumkw6sv7f45Y3Cpyc3BBWnB9KIeJX+7u+ratlgoF9Xp/mSS+dT0PNzSIKk8s8BvnJTASZwQg2RjWBlj0xDH17atwaOmcD3Sd1+3DZ+F52dEq88gI5S6Mhm6cyiyiPUXjVwuBJum+uGPCFzSdBBGlgO5MyPu/Dnl32LMk8+Y3iv9cnebAIcprXJLxMjJ01s1D</vt:lpwstr>
  </property>
  <property fmtid="{D5CDD505-2E9C-101B-9397-08002B2CF9AE}" pid="68" name="x1ye=158">
    <vt:lpwstr>WVYCfjuNa8GeBYAMxFIJjZwU5m15hV4LB/pi8uYF79lYxmEMMdroue94AQli27MzXD71ZctiB3LKIzDOs31kYD/7656LCmwsjvIDYK5209RnmICiG22XOPp5lHjkK9ufutUhR7V6RYPZyLLQmIFQ1z1I/UkKbdi4eWqy7shJVV42rxhLVSE79YQEyjImxDGAfT0LEVCqOf2/mVjDkMFvl/MDIxTi4f1yAm37HxJo8mCATMXlm9NxA2KFYbCP5WD</vt:lpwstr>
  </property>
  <property fmtid="{D5CDD505-2E9C-101B-9397-08002B2CF9AE}" pid="69" name="x1ye=159">
    <vt:lpwstr>HzkzBwY6EPKkjM4TDqSl5+IGYFrEbkSVT9pJkG2GgeBBrRfbTA6lf+leplEhYI1VJXQrTF2O8H2Htjdy1LCW/SZWMk7vrm14tCBYCESMC9V8fKFsztKNji/illJQtjre2JNbqrRbHVN8T/D/pTmaMOa9Tk5QIRi0zE06dyzASpeXieCht6FLXbNO2QYhza87GhxadV+7fBKo1hCM2E+g7hO/EBhryMjFHV+vgBy/u+1kXoltQC1kP9OKbDCCuNt</vt:lpwstr>
  </property>
  <property fmtid="{D5CDD505-2E9C-101B-9397-08002B2CF9AE}" pid="70" name="x1ye=16">
    <vt:lpwstr>nQr4Eb5GLDAqVB/mHYuieBpQRq7SYmEUGBEizgJFw0SWOFSQW1NNQ8Kt4joEiaHgQYAdn6wFm2HnRLU0IBKUeydDTU94vaCdPa9P/ruzXrI2tSR5WDC53zV18aLndGse3Xp6NZOY3WFVqPSwK2TTGWkJCB+LHnVtaYskJ78EvUNw0ovU+xyYIHWgXdUS2EfA+80lcHegqJR4x9qyri/PuMicGaEtBPZXr3187yjO/P2wls1JYWDWZzeLTj8LCnR</vt:lpwstr>
  </property>
  <property fmtid="{D5CDD505-2E9C-101B-9397-08002B2CF9AE}" pid="71" name="x1ye=160">
    <vt:lpwstr>UKWX5qEwxx/vEweykKSxnqXpzi/S2kctrPIw8JdXb1vXrq6QmYTS81j87KyQc7eKtdAdn2o+X2u+6SojKWy3fAzsz8iyTX9APmfq8CBUt8I8/jCim/btQOinQvbEMUad2rhJ18VdysVjZpnDGK38bvbLyIIWjcCPZYcygz8xeeLKdjpuazMBKD4CH7NnSrW/VHHXdLb6fQCNx1Bylv5NoBTGSp3A+3VVApmkEtSsFZyeFdqwA6dSYs2ukC3Magd</vt:lpwstr>
  </property>
  <property fmtid="{D5CDD505-2E9C-101B-9397-08002B2CF9AE}" pid="72" name="x1ye=161">
    <vt:lpwstr>kUbjjnHhs/aCjg4owZT/ay0XFOxnNE3L5a1zs80hiJrW8ow5RM75oc4dMbv9NFPLgPAtowEu3GqPHPNZLwEOterI4UG50A5uwGA/XaaIEhpOMJL35nqaP3PPiPdl1onngCcLymUivSbVT94Lv/C6vbjeMze4jPufnpRcI09TJ8nfrgvRxZIcw7BNSdCd42WyNy4AgW97DKa+cc0N2AN2LvtDALiwlwL3a1+HzUar0HtkY9RKFDfCze1ISH+P9wF</vt:lpwstr>
  </property>
  <property fmtid="{D5CDD505-2E9C-101B-9397-08002B2CF9AE}" pid="73" name="x1ye=162">
    <vt:lpwstr>PJHacUXUbceXylOVY8x1kfma+9RmkOM+UwJEVbaUsWeBrJmHsEFh0AN0a1OI57BOrWtkDeRMXCxNhrOp56NBvuNvghoiEwz4uqy2q9vCrUU8qLguKHGK8gWT+BYqbu9fXVPEfL4yuBbNdmOPI6djbq6LSoEoBLh+Jg6pjINohkGFIpttGUyH6s9Jfldz0mWGy3VUIAe9BR2XbjebGAdIWx3QF8HHMKRTj6pVTp8/nvZgQd8201eAui4+WEL7zb5</vt:lpwstr>
  </property>
  <property fmtid="{D5CDD505-2E9C-101B-9397-08002B2CF9AE}" pid="74" name="x1ye=163">
    <vt:lpwstr>PHGqYpBqvddJgZKhlb6Tl1B5YwWKfZfHI1uBAevjdYTT36063uc+jbYDBf5CIHdEzwog9cqWDslgAvO2pQucIWDIm48FxeZRBCv8WVxRMHhW22AXc/dsZtF4yhqidfhajlReIDshOUKoVFkcHHT6pdkD9+cmE1ZUDpD07DLUXAxOqoO3rVoj3VQ3G8qXg/2fuZjduyXQoHx83mrPJRoyg7FvG+/ya+QfhGgkgxxH7QLAFglJABTAlpV4yGa3bf1</vt:lpwstr>
  </property>
  <property fmtid="{D5CDD505-2E9C-101B-9397-08002B2CF9AE}" pid="75" name="x1ye=164">
    <vt:lpwstr>3CRxf37T9frHslG+7pIxDgkri5jfVw062Hf17GPgyu0f0bHaOkYX/cic9qPg5WBGPJpLLhO7trvZn7PIcnldUrhgMfK73qpGQ5LSYtD5aS+1uz4L44nyq8leeee47U2su9Dsl1NOjofo0nxmsyNW6/8cRo+Gr5tk1+CHTvVCF/v3dHEVAQw+ixVH/dRS2zqDVltbeA49cLaW5SdRPHVsKL6xrl3NLOufQjdpoMjRDeXoXoYdWwV6H8htow6y555</vt:lpwstr>
  </property>
  <property fmtid="{D5CDD505-2E9C-101B-9397-08002B2CF9AE}" pid="76" name="x1ye=165">
    <vt:lpwstr>PpGMYPoLz5dVZR2DzhE6uMMD1SLG0a9OUHYKe7jtMTKVnKzxBax1DulX68uEY6EdmEiv76YPx3G2bTiS0TdCgpUTuDARKSKd9LJNZ+8vraY0/70qtnwmh0TtKtYhvfqoTntfP1yDkm5Zi/OkhpjiTxqiV7YfdQI6u/WecIAD/qK42ttRq4/Vb9TNvfT742o1NHjFCD2vHXB4FiCkrrtkdxWPms5stP2ZRkK2AlTfCASedU3EEG4Mcca5vjWZdQC</vt:lpwstr>
  </property>
  <property fmtid="{D5CDD505-2E9C-101B-9397-08002B2CF9AE}" pid="77" name="x1ye=166">
    <vt:lpwstr>MiBFku8QRRa5FPnQpKsOypbYj8cfs60LhZM2TgF64QIAZ4gOAAqDaqGB6hVZ9Cr1m56XPnY/cDwJW992BE7UvBfjKOmEa99VQbv8YjR+NFl0PqR4eiV0KLxFlM66bp7bPJDIIiYtDSwNIc/pBwQBsl+mlGDVa68oFqIf3fiN21bnGg0+OFcgdsAoMAdeMMG7mYlpUK3ieujHVaiqwTnG8SI7dYVH4b4y05+usSJLd5ev5JG7wmvP6ERAcrwBn26</vt:lpwstr>
  </property>
  <property fmtid="{D5CDD505-2E9C-101B-9397-08002B2CF9AE}" pid="78" name="x1ye=167">
    <vt:lpwstr>b8IhV4jnKAiy9yWa3xlYHX2X8lHQwsb2E2KCWl9bowGxwMlnNquVFQZSESYZHnbJukjIsDZJB2HiArR6zkxF0z3e6DzZSeYC0stf4lv8azDiO0m0aOI5Nxi+fiJ85Fd7DVAxnM2TyPdx1d/giMxfL+KrIG4jhgoknYRc+oDymZNYqy4O4eYj87AxscvcBBdlDtXeduuOvVQcUIedq78hQOwi7mhnpcryx8/TREqblBUh1oHkRfeVUqAMKNZwyuJ</vt:lpwstr>
  </property>
  <property fmtid="{D5CDD505-2E9C-101B-9397-08002B2CF9AE}" pid="79" name="x1ye=168">
    <vt:lpwstr>TgOrAyvtiH9SEtLXxsC986KN6gBqELM6GfdU/UXkumAK5EmZfGNkYIFxdR32Dmi1fkTdxr8RVNUAinBI0G5Czt1ayQ0VEVF50XMtAzHNnGKUQEUx+0D0RFbSILq8JRt7CdBAHSIkCZLIwX3ZUt/9z0lLj7AeEp6RXkU+ulS+08+psPesze/QZZ4EfNV2uiAist+n1hTIl7Ap+CEfANplanTuJbCGNuIzGqLC3qtlEFtU5arDqpxF23wOA8/lA+v</vt:lpwstr>
  </property>
  <property fmtid="{D5CDD505-2E9C-101B-9397-08002B2CF9AE}" pid="80" name="x1ye=169">
    <vt:lpwstr>7TKue47mnQGG/OJLXv6j21/KCUeO92YbSIl+MzMG9Fb5OYgoMylQkf+IWIPQPN9YoslVFYv2JvRkLb+DaO8akpwXhyPBPebos8il4BqvNBnoDdLNWsFvOGL8TgycOsD/suqhmZZEwpYuRGkYeCcCKLtmRyqLoxwt71b8l7CPwygTDyA88dHJROr4R30SrdzOxq/ywSZe69WAJwbSGFg/q3ks2JTzQPoRDsAxaXngS3lK/L9yGhCouN1TchbMf2c</vt:lpwstr>
  </property>
  <property fmtid="{D5CDD505-2E9C-101B-9397-08002B2CF9AE}" pid="81" name="x1ye=17">
    <vt:lpwstr>eJUBpPlerVFSH552LVYcNDa6k3DIG6nv1QVKqjIgBQt8d9/GUaNPwU28e09dw7+DDP/cAv5eVnVh4Gh6SJG31XiyPWtj669iHxfjF/ROrSq0GG51u2KjWkcQCrjkZkc3q0PnuTSfqaSXNo/EuVt9SRkDinjfFPzwh3kAXxEJjK73UM6JRj7NTfSABap15UeLCUFOGoBHgaY6YAZn4FphAnw37awzwNYMfw6FTfbDauD5vkyaVnp0cD/QboKeJ6w</vt:lpwstr>
  </property>
  <property fmtid="{D5CDD505-2E9C-101B-9397-08002B2CF9AE}" pid="82" name="x1ye=170">
    <vt:lpwstr>ToMTMbOV7k97xYkiX/BfwEA2pS4Glof9KC0W7eoFSvTFzJn15zt0QGviUgxHu4BGBMsZjNQYaJCHRDGA5t+rZ4CQ/Bo/YPvmGEA+FLDQuIOM8BBQO8Kf9mxB0Q1d5VUMWEsThsliTqTXorDBw7SwIbn1rrb2yawGAhnFpaUIbMomVJ3fdjUzNRXwMjDUTYD9R+rnp3d7zhF9F9GrcuGffP3sLth0pz/4zrIrIIgnx8NdBkUPZgWpfJJg7bAOWTy</vt:lpwstr>
  </property>
  <property fmtid="{D5CDD505-2E9C-101B-9397-08002B2CF9AE}" pid="83" name="x1ye=171">
    <vt:lpwstr>arLsptOIY++ZW9VlJnq154YnncKnmJn82ont5WKRaPesIYIQoOlz3jdc4yz6I6ufgv382Z52uykXxSk+6tFxubbtHmv5HiozxJfgQf/8Ub902CvA1MMxb+zUmYnfONrnIJeyWBx4LbaULkdf7QNGW3KZx2pt9u2r2f2fZm+c0BSTYOgNVFTTeWY7vVxC2LMncaFk+dz3yNs+lwkaWQIxI9My4Omwc3Bmkk5DuksbFDxsz6bCDVWE4rVpegh00pV</vt:lpwstr>
  </property>
  <property fmtid="{D5CDD505-2E9C-101B-9397-08002B2CF9AE}" pid="84" name="x1ye=172">
    <vt:lpwstr>neysT1EBEcfxp2GTCZc2gap9UfnyifEzFTJFVwQXMskOc9n1wQDpuGrqaXUP5IeQOfrk7NuXbvwPApSukuCpAAA=</vt:lpwstr>
  </property>
  <property fmtid="{D5CDD505-2E9C-101B-9397-08002B2CF9AE}" pid="85" name="x1ye=18">
    <vt:lpwstr>OapqpXm88QccDJ7CTK/gcB3c8S8jiq4lO+MEgXgNiplCWrzMKpyV5VboCErgspL00qqcrocdKzeFFc6MdaZOVYZisD7F4G0HftBDaariUe+lkqzPIarIZRuJ+ROZMcpC9gXIQ6ojS4QdXPYw3QNQzfwuZ7zgUYGlNsmiKpbyGqqMiZf31yqZFP7Io374fN60m3XhZP68ZbJmWVwUXn/tW0aNbYmOxSrVmk0GR/L8a60mCxf+aNGjLxF3srcSZUj</vt:lpwstr>
  </property>
  <property fmtid="{D5CDD505-2E9C-101B-9397-08002B2CF9AE}" pid="86" name="x1ye=19">
    <vt:lpwstr>X9F9bZUOk8aYinLD2VvO8U6pVSY0aSqMWXnjyQePAIO2tdfQtAI0i++xIp6/KJ2rqJXBq/GsGCNo2GX9IdINTC33h/ufRUzyIG0cfREviQhePA6SAlc768kjxmC9HJHk5l/kYiBWZUrm1qN8NpIxM/eoL84t5v2/M2w0vPblwMR6m4S9+MoJ4+2Lnyrxa+EjKp1uB9IfBIhe/rzDoE5ATR4GqivJ5f7cqhPaBHAfECuCsrmcq1ow16S/1YXuOJs</vt:lpwstr>
  </property>
  <property fmtid="{D5CDD505-2E9C-101B-9397-08002B2CF9AE}" pid="87" name="x1ye=2">
    <vt:lpwstr>X/IrzrGDSL0uNleQUwoiPrtYQxXZq0GkoYnSRcF0OYsSScDTOK5MN9SeBlbMxN7E0lJ/5ykzAQOWV6jXgEBjtvEU03sEuZipUNWZ+hownnV/ODFprqe/4a62HD8jiT0zBjXfMzwxt7zmu1AaHJ4Tyine4hpxkdQkHO4Qlfs2beKEPNpJmBpb9Hw25J1JWgYmUp5qX+WWhuJBU/d1trX0v0ajH6d5HULKvmQNPMpo6BVSGjnlTR2O8pgGkVTeCjg</vt:lpwstr>
  </property>
  <property fmtid="{D5CDD505-2E9C-101B-9397-08002B2CF9AE}" pid="88" name="x1ye=20">
    <vt:lpwstr>FgsVHr4xY/DmovM5/cvuClSgIJvKP+N/8odp6BhnqpwIp4kzkSj3wi2oN1AM6r9ZECYnb8VG1VModrxmBc6b9TjksE1vlH7rvMOiiWqh8Sh0Yja0yCxMAufIg94Ycmp0Oh98UebvDUcW3V4tGx0OuCGesw2I9dcOsgBgKNuFgSGeKZAE+LFogS+plPCHshNBTJ5PCJbSQyjT5zmaL44v9VzLo7DelQRX/mpprlueIMbcK60pnQgtjbXCaSUY3cc</vt:lpwstr>
  </property>
  <property fmtid="{D5CDD505-2E9C-101B-9397-08002B2CF9AE}" pid="89" name="x1ye=21">
    <vt:lpwstr>FlfUBv/8elgEuFKKUU2+7FtQkrIbigpVtWMrMKZso9ALrwPB7HY7akF6DDJ1YPtsOGI+Yahj923fabhu3TgYs07laXOuKqbkwVZ0ovJJMfQfuphEot35YaG3w+5o+Kz/w7HeyILz7BVYbN01Eoev71b1zs1GZ73XwQbY65CrtisOfMrXCC3FriHdMgklrov4ZiLnDqhhNgssl9xBXvS6fZ3K2Urf/EnXVkwb4Iyeb936PTyjf2Eh+wiaBGN9/mu</vt:lpwstr>
  </property>
  <property fmtid="{D5CDD505-2E9C-101B-9397-08002B2CF9AE}" pid="90" name="x1ye=22">
    <vt:lpwstr>a3zvlFjfZ0Prxhzxfqm87H0r6kJ3XEvuSMPNmJCXxBEVrFXLGDDIRSpjRIfoX35QXamT14xLAEkkWdd3A6V153Vehj/bk9uHkvI1QG39+MqkEsTHLfmPDRkaRHiiJ9wN2qX9X7o98DkZ6lqn9yLsr0FGUf4wuTbzneDrJxxD3HxMadaMIsjQpPxgqyJQdBDQtQEuypaj95CBNcQUxSJE3TIscqx0cBqAcZfCCT91QSnx9uHMVyZJMFztnqLk3L8</vt:lpwstr>
  </property>
  <property fmtid="{D5CDD505-2E9C-101B-9397-08002B2CF9AE}" pid="91" name="x1ye=23">
    <vt:lpwstr>Y0LEVwto0jUzW0UuFQ2Kf4J7mG2VUZzieDprQakPjRXeXW8MPlIzYCaBdTQ/KsD9NCdNAy9xqw08YfEJ6U4LYwkXLKsNUvz54nsOeFm0DBTsEbkDG+gHunbglxyiMH3d1VOXeqAcJi5TELfuFK3sAI4emAzLpba5rj5DXJ9QxNwNxuC+mQGY1jLtAc24PDChmxWOzBlZldIAcmrJXPmtJliLGk3S4O10AS7eZCbGLLQG/HclZqIg9K+jgX8kPqd</vt:lpwstr>
  </property>
  <property fmtid="{D5CDD505-2E9C-101B-9397-08002B2CF9AE}" pid="92" name="x1ye=24">
    <vt:lpwstr>jwHgHnCeUaMFZlJuliLaHI+aogqZduw2ppgl62sMV6T+MZ3k7ZMeJDhnxal6HrSMXX/xQy4UCEp7TquBDvQzcasOLedDC1zB7ekIDg18o2B0rV3g9CtVyO6kw7ylMg45cJtqzsRUpdMj5xeiH/LFrLxWbLfMz3cijztdTI4aHiLDbmywKT6LfV2GStIOJ8KkX1Oe5neWOPKtJC0T2JUDrVpHpuGQYUTWtt2I1KiDOxlTaGgbrqIFETX57R8LgEK</vt:lpwstr>
  </property>
  <property fmtid="{D5CDD505-2E9C-101B-9397-08002B2CF9AE}" pid="93" name="x1ye=25">
    <vt:lpwstr>p1ygihgid21/XU9YP+qRPccPhwDT8jz+BrPGoXzrZVcw8osUAbTZNBXkmm3nTK4GQUyIPLeTyt6gmhbTZCmXJ/b0wbY6EwkD7aaFEEsaeNgm+PYXNOjOJywoWS8UXgvXFteVPKQS+TClviO3WLP+LirJjJimsJ3HtKquFQJMKTIB3DPKv5vSfNVEQG/TgX84hAuzCBuvVv2MMEeJTuT8O7Z62MObc/pPfxu+PeH/UsmFk63h92TWNzJKyWkE8go</vt:lpwstr>
  </property>
  <property fmtid="{D5CDD505-2E9C-101B-9397-08002B2CF9AE}" pid="94" name="x1ye=26">
    <vt:lpwstr>Ju0s7Ay7778Wm90v2Lhefrd/Y3YTjptqjzhngO1gLtOXt/OhaaRu/u1G6GP0mjU9vbtr+ximKeTNCPLvlChYyYMTu0kwr/aiP48U6g97Nuz6jWpdbMqun972BD9nAsVR8OwNshbvMsDr+TuvQtFsjwk/xthCg/FRaRUvzX8RSss5aoszFNea4deMj9cbt7RvajxuVFAHD9UNgDSr9c+H4lnGb2ziC1GOyQH+cn22Fy92v45mVr7d2VaTq2x3TZs</vt:lpwstr>
  </property>
  <property fmtid="{D5CDD505-2E9C-101B-9397-08002B2CF9AE}" pid="95" name="x1ye=27">
    <vt:lpwstr>bFBKVd5eUhHrbs3YrNXQpd1p1/XECBxtWEQyS+an/Fn13wS+mCCux9hFfDp8Qsr7fgxt5S0mN7sPwIh6im2YZkBKp6iZvqLlUq20jyb/iiavu0/VdQNkJaoNnK1tP9KBRQl6T61WWQ+hnW5P/7fGz8o6AezH9qKn5nFkA20wXVMe4tRGZkEjdya++y1D9H521cuo2etkUMjoBcZL4p4kX8P7OVxXo1/8cZrDK27FKJVIRWMIze+wgP5PXwmrCTV</vt:lpwstr>
  </property>
  <property fmtid="{D5CDD505-2E9C-101B-9397-08002B2CF9AE}" pid="96" name="x1ye=28">
    <vt:lpwstr>X+5dEkONEijM+pv+KuUx8rdRGnnvqutDShPQealkNTYUKkc0oaYqtuQBVxkVQaRTcMoA8eoKYC7922QjOi+R8m5aeYJ2F4XtQII/BaqtodKILNjYnqmksxU4/sSfz1jpbF8cA/YlWKzMVAD4neE1CJPFwDZJ0+TpWMkinBllHocYJhEd9BXQsgF6hRjydrzfNC2Pz7hc1l0eKu4M9o55SoygKMMjSxTf+JrtyU+nZt3k6vuGfVhGES43vzsY67X</vt:lpwstr>
  </property>
  <property fmtid="{D5CDD505-2E9C-101B-9397-08002B2CF9AE}" pid="97" name="x1ye=29">
    <vt:lpwstr>r8LMJewB1Z/FP5VdpY2fitfJjnOms+IafQnpAhyTCqCX/OQf8twLcXwfe9YLCRUa0t0f9EWYrK4YrdBKGwIHiLtZPTyXjFgxn4v1+8tme1rMlK/sEh4vKeGHEiv8EaWEed6n77LKbn+aL0LSeS7MuRSus4vP+4tTP4+nIOQS5d33cJ3re1wibR6iG0OUKdqP0+y5SZj8FVz7z77UC4vIRYbzxdaBJZr8vEBFeGEZ0/0wZp7ZmUhgomu2ZGY6/kG</vt:lpwstr>
  </property>
  <property fmtid="{D5CDD505-2E9C-101B-9397-08002B2CF9AE}" pid="98" name="x1ye=3">
    <vt:lpwstr>JqW8KaSWDp/N4PKVgFFijL5Qerrn27E1QcGHfIUCVXYv6kzMVqKxFC2zlXWl4TgMGtp1b1N39Q9MafIrq5RjMspCJIv/AMFFLP8AdELZt50kr1zJk5F0U9r00OAvUEsbouBEqnyNxGLBgdhteCg7UcSrjVCqd8JK+83b5+tdxrXzU+NlqDbvkNq0Qfoel0aae0Hc43vbtPUh4eRh+ArU21nPdD3zMWLMt5nsCCxcOINtp0V/LVRaWP0FnykI8SO</vt:lpwstr>
  </property>
  <property fmtid="{D5CDD505-2E9C-101B-9397-08002B2CF9AE}" pid="99" name="x1ye=30">
    <vt:lpwstr>yHMQsvH/2jGsv4O77N7f9IbyD6A1HFJ7IDysGVv95lI98fGGDN1OEW/4rC+NPm8g5NMNuGXVy47W/8NuSCoz5gnOHeE1i/RqYjwos9PwdhLntorXvUWkPPY+1LNhdpbm/k/8pweo049s+vuWAupGHtJy0S20OkJ4BZJ4G5P4Gx3pQS/3pLscdqu08Z6gyZn9UMD4b+cl16jpzY7s5narVPkZpeS2paUkUFKl/8G/UpbCodEsbwoLwquf06zIfZc</vt:lpwstr>
  </property>
  <property fmtid="{D5CDD505-2E9C-101B-9397-08002B2CF9AE}" pid="100" name="x1ye=31">
    <vt:lpwstr>o4TnV1P0irVLU/iI6q3e8q41970CSPbTylaOFMSzo6Dl7db9JTIQa1uBf2NCXBQ3PgNSEnC4tQhCaj9AK4hi12h4AYJ4aYDK/r1H3pgkwEtwREpZgWyuCZeyU7QhIIbftrwvXMyhTiRO7n4McPyGzu/HY4QZ7B6KTFOT79fG4TRozBZZkdF9leIlvoH09bk3seodqi+pHqVRfQXXof8y7592ll249vlspwM30mhk2ncKsmL17+hfNE/tFGafqv9</vt:lpwstr>
  </property>
  <property fmtid="{D5CDD505-2E9C-101B-9397-08002B2CF9AE}" pid="101" name="x1ye=32">
    <vt:lpwstr>+WQpjnDQTR7IuNgt3Qrj+W7Uomf83i8CrnLZS9A/ECUdEnNV08wUpgEPa/lbk3MKPBs5Q1ehhSQAmNRUXP/Gia5xNRdNCUyRmahoVKCDLsg9mPHqBVnSUC5ypPgq3kb1gtkNeusFeDSgxPDrTLmr1+yOsp8Y7o0ToYDQqWsWLGATbweQk7EHJauEh6Re6HjST8FPY/AN+vFYw7/mothvlUBgBtfR2D26Lp0+oP6RgSsE9tdITOdFufauZX2jsiQ</vt:lpwstr>
  </property>
  <property fmtid="{D5CDD505-2E9C-101B-9397-08002B2CF9AE}" pid="102" name="x1ye=33">
    <vt:lpwstr>OebyO4OREFoIFScJdcPhmEvqXJBkrDV0DeKrQhtEvhpEpKVGI/svtq7TjuG8iu4aJA1dEuDJjJJ/jm/0JX/UbUO3zM37rxTuO0z9D5LY8k7+5l9hxKxLOfGeEQt9C7rqF7rBwNNeFWv8ITIPR5ylx2QPCaFz6zTVYp/bizPNlnBurZBqS+CIa/8y+F7E1W1eJ2xkaB/om5sJL44SGgMZa+lFZoA9GMltz7ry+Cry6LPqRhbbLCZKRb+Q/50LPol</vt:lpwstr>
  </property>
  <property fmtid="{D5CDD505-2E9C-101B-9397-08002B2CF9AE}" pid="103" name="x1ye=34">
    <vt:lpwstr>E1uqYKC1P+VfpU1+aRFITY+bN0lejZ15xf78Iw7jf2c7h0A1eAdbCfnS4PMrYozXgAoIE3M0whIVLVS/wGnMx3mtgTItsaS+hHKBB5/FS1Crqpkan2sA1ckzD/+DaV4Uvy14r+Q4+tidhuzN/Smcf2Z0OLMCpMK/KHKIV/jGrbH0Twh+vqEV0JVP+TkfjTgRqDiKVSiwcGpbKXUxw3mZHhCWPpK1wjOcpkz7+e0JzOocPvFwF+rxFdmnWaPep8j</vt:lpwstr>
  </property>
  <property fmtid="{D5CDD505-2E9C-101B-9397-08002B2CF9AE}" pid="104" name="x1ye=35">
    <vt:lpwstr>f+BXj/A69+zERBxHBtRa/CkmN9D1Myf51L69U1NDCD11y0duhUpDvzRyPvxe/uBebI9L+PwqrXb02yORYn+eS/UMg+lVQ7SeKh4f8YyHMGlCkI4Hvn3zRbCG9sjAhxtaBzsG1RcSUUYS7W7BXwR/ZFYx1zHBayUBiXMzyeAg/skDVFhtfIH9kqBvVLZursU3EiKv7Z94c9W7I86092HxnI7DbwjkO3JyrCxuKyvGrSGj3mIk4ntawpmYR9d5iKd</vt:lpwstr>
  </property>
  <property fmtid="{D5CDD505-2E9C-101B-9397-08002B2CF9AE}" pid="105" name="x1ye=36">
    <vt:lpwstr>qR9vn2XWLBkvBWIGjHCWPPTPI3y6eTmS4rJLE6uTz5Jkljwg4PFRny4dHDuQbiAxr9b6qO37k/+AikHonz0JbzpSbnmo518FiMgbDn6gW8bdsjXeZSEoGn9wj/wRRaSwhpNPTkxSvz8DW0dc8hL8JtuUAy0NBq3BVm77uDZMguYflc1PE6QcBLlO9VxPrCtZEBLh35I3vyKuoConSyDu3/OojX27cdfAd9PZ06s+0oUK6rz4A3KkvSrc4bgRBvY</vt:lpwstr>
  </property>
  <property fmtid="{D5CDD505-2E9C-101B-9397-08002B2CF9AE}" pid="106" name="x1ye=37">
    <vt:lpwstr>0yVJNOtGmSat2hf9yl2MgvLmUb/Kr3pCsAgT3PVw4BCWyzC/TDtroQ0XT2riUYjs4ZcqNkibwDIGbKWEDyvtrDZhS5Xl1QyUctr5+YPGymrXekoFJXot1qQBAQhO1ZLdQ5YIUlYRFhy9HQDU2xMtW1zGXJcIvKF/a5rxKxBxRp41DuSoocc9o3VyI/m50RP++TBPajkikwjbRvKuOJ1HNjoXBRqoAlaMDehJhP5kpyPyUQ2CsB/2MO9b47myHPu</vt:lpwstr>
  </property>
  <property fmtid="{D5CDD505-2E9C-101B-9397-08002B2CF9AE}" pid="107" name="x1ye=38">
    <vt:lpwstr>d32ioS4IYYcqw+v+ztYBIdXNgZqV5EDLu6KjZoH0K2Kk6fQfP/0kaJ3uWPRRHsZsWZEnciAnMQRbBDpwCmGRn6nDySYhonIWY0oFN6q0d1QfPgYpR2oPhitUp7rYZEleWVqUef8TOdYMcHuZXBSEB0TqA7QIIXJ2g34LvnAATehEnhd76QNMALgMThVxUuVP6BxMLpCctL1yiZrjRpygv2ipsg+N9YvwG+H0wOBvxAjZYS33LEENlge2SJomRdv</vt:lpwstr>
  </property>
  <property fmtid="{D5CDD505-2E9C-101B-9397-08002B2CF9AE}" pid="108" name="x1ye=39">
    <vt:lpwstr>dCujVWaWJ5yHksUmoPPpmPbmFwXCGIlahKqR19ldSD8W9s0SGimRkOFpHlkVt22gyhHGQa+JJz8wItydcdru2RzcUiNYGvlRAf5dano91OYjnONMw8AgudQ/kEYQjpcgk9kJWUmUgiwRPtWzSJjYr6NP0S6J8y+zbDh8N45sKGQ1OmEGXWCMfxIlbPfSe8vhprqjYTXqYxShBs1C+bvL5tV8byuTBQZmMgOKddM28ec0ICnNthlFk3Xt0+bfHn7</vt:lpwstr>
  </property>
  <property fmtid="{D5CDD505-2E9C-101B-9397-08002B2CF9AE}" pid="109" name="x1ye=4">
    <vt:lpwstr>YCraZ7U24x5bKUHLM60UcDmcyZqJ+o3l+miF8FGP04XPW6OPvDNUqFkAPbucIbPMYh6yNzMyHiAbzIO+8FpL0kOoyvuUUfm+Lkl3jsewYt3H1lfALg/koNqiTYDAVb5mRFOCEyvLJM77jERbG3YyHKsnltFsHwqHTfTHrjhJ7qfSpwAX0sFHuonjcKXDweApfe9OgtFvsDOGow9o6i3rZrkLHGFc29rUD9M9VPObeeEEnrWM+HaEwRWZMZ0wQrP</vt:lpwstr>
  </property>
  <property fmtid="{D5CDD505-2E9C-101B-9397-08002B2CF9AE}" pid="110" name="x1ye=40">
    <vt:lpwstr>6d1jFAlaGFDTeb/YGtsAMreK7oxOB5Vfq5JC8SfKTjVdb+QApBba4vVJ5nFgyR1toFZgGoIlO34uq9tMfqb1uvC9BxtyUK3jipu2C/PefzfIbL3dk7fTSvEQsFCZwXzE3YWjuUBtYrer70JTBGbXPqrRfLtbgdjsXAhzLGlH6FUMdg1R8KgZmtBfM+mCZezyazd9K8iDi62fMQVzYxcw+XF5qHgNsl8uJuweg/Qlk0xThcNIn5QGINpJ2rFnS5R</vt:lpwstr>
  </property>
  <property fmtid="{D5CDD505-2E9C-101B-9397-08002B2CF9AE}" pid="111" name="x1ye=41">
    <vt:lpwstr>qE9VsydgCfT3JV0eafjyyzpF44uXKKnHlYC9gTzAk6JjBAFTfi40ERfUlSIYryaQaU5t4/s6PBPsbhjgC39G7vGOZ3escpXa6H68uhzfUI1GgDGRptv8h03Rasx6JU/GoNmbYqXH5aiOE4elWN0LAv+AclcYXRXTJbCt2Yfsn2sgwyh9n3aLpmrIDV7BcIOPFlDMAEWc2btKVwWSQwYVJuurW/LAUEWzBJiBQB5npEZyzzoOS60MuGT4gXTBSg3</vt:lpwstr>
  </property>
  <property fmtid="{D5CDD505-2E9C-101B-9397-08002B2CF9AE}" pid="112" name="x1ye=42">
    <vt:lpwstr>Y2jT/kLwSlTurE2PQMtJkWDsSHjiMIAi1OWdegOTHPsh+cm9Su9nsq5bsMuIi6hTIRNMSIrj2lEZoZOzPYWJJBsbjJot11YyehJSEGHxlL6AMohGiexulS20XqjFl7hABJpCI55fVaiGU4/zXWS6Dto+hNKwXHS3ASoBhi5C8X+iAMZUacVg5Ml/XM0y8jdo2inV0vL5w4rqBXVeQNtl3B9pihyxoIB/R6+HPv2sMgK83+eIHWbp3ydSeOjRP7E</vt:lpwstr>
  </property>
  <property fmtid="{D5CDD505-2E9C-101B-9397-08002B2CF9AE}" pid="113" name="x1ye=43">
    <vt:lpwstr>LoqVaDcOMWkr3WKWNL/ItGAMvSvuifGhUmsXTWNSdoEGePIHCe+ReZzGQUSZZpaS+H1SWoSzx5iZsQgR1rGX9iIFfLuSaDmDl2Q6yQEit+1Sx4tCoJKsls7hCp5pgRgb3I8ps/XRFKSFup70h5vMKWpQZ7Bcz+MAjy5/Q1b9qNhY7apXnvL6kkMhzhqvynKRd35hrgD5x30JKVo97d95Zy45pWuHRzgzhR3edcyVD6MgKj0aRQgcG2NljTmsPvA</vt:lpwstr>
  </property>
  <property fmtid="{D5CDD505-2E9C-101B-9397-08002B2CF9AE}" pid="114" name="x1ye=44">
    <vt:lpwstr>LmZC3cSDcp+gJS52QfY2tQB+9mdho6lt4ejaLEckv7C3FL0jhdQwOep30CRqDFjcu+l23FCaiFX0eIQwQGCZ7dONZx5iKE9PpU7xcz+mwIPvLtR+QBrl+itGlxRG1MO+8RQUvq9iKeRy0OPnrHnJLGjU1QV3mbolPW3LoExpSdqrkJJeI/05I0Uq4inHF/abFgW2XBbO8tN0d6L1CPr4ZtaLptmNlFd+eplyHdCWC0/H/boPdrsk0428reJSRoR</vt:lpwstr>
  </property>
  <property fmtid="{D5CDD505-2E9C-101B-9397-08002B2CF9AE}" pid="115" name="x1ye=45">
    <vt:lpwstr>u13uWHf/92yQuC47snd+Fhoh41AFdILGuIrc71LJD+4vOwaJIsYTovlMhFd/GNiTQLTT04fpD7tJccroUDVqkJh+YTw+Dg9Fe6hJqIg9tyV4n8zzCLOS6pbCWYM16jF5RNL5WS4eSGvwG0RRkOUuoIqxZ9b9mdz5/+/yYPHp9Vy4odsBviNq+9xI1MRsY8+t28sBfxpE/ONvWX8mYWgxGPPujIEissp3HBMu0GbnkJk6vBHbgP7XwNrfccNSRk7</vt:lpwstr>
  </property>
  <property fmtid="{D5CDD505-2E9C-101B-9397-08002B2CF9AE}" pid="116" name="x1ye=46">
    <vt:lpwstr>1GVR7CHQD8/fpfPyfXsal+0MPGSO+IAcnyV0BoqR3tZ15T4667CWHTpMYszW0H3DO8IcK1FxWFzldou7bAA4VfzniMtfPO8vqmeJ7AlRhXzMV7KxwI8Ebu+IFv+U34L488ZuFSIA3eqpRNrAc7lpADBzCjIsAPJ+w6iE6clUrt29fD7eXVM5Ahr6zEN/tzz4ZnIRwr+L5YOKX4e226hEyc/Air7cA3+RTf4UOi1mBFXyQDwPLkfbDS4apmogOh4</vt:lpwstr>
  </property>
  <property fmtid="{D5CDD505-2E9C-101B-9397-08002B2CF9AE}" pid="117" name="x1ye=47">
    <vt:lpwstr>B/OmexV31hAOr9GR2/+MjOyGkIYhSLvqhmj4APXY36VbNj5xmLD2Ltrht8LbQ3hOOWxfBB/BCh/0xRdwjoP5KgYP544RJ0N/0ps/5VwWI1XKjmimH0okPERL9GbDNNyoYXKFGXwAGelFxPfKoLfTC8b4JfRMNSwKzzCvVk2s2c1Ngx/J+mijhW6LGLJCG/BijNchy/lH3qmrmP2cY0uWxpUv6ppufpSZ8gQQ3FSWRRH1pJBoc/7C0Nq4AzDnvth</vt:lpwstr>
  </property>
  <property fmtid="{D5CDD505-2E9C-101B-9397-08002B2CF9AE}" pid="118" name="x1ye=48">
    <vt:lpwstr>U1ssJqiRvV9wJonTwjBkBkIp8/4YdxjsxKo7/wtPqP9jRt/aoI3yLXT98jkXR6BE7l8B5PztddN6U3ZiyKmj+99YKXrvW+BkjJYIKSCNFtrTViWBmWl7ZN1BGZOnvS8dAnqm2yrWhW7+sWbLMO0Z0spCP9+fLLQxqJi4X6E6IzTOoztmzSIRA4HRNw7QCCOr8yA9ohKO4AGb7SA/uhODdVf5X2/pknXv1dMwT5xQCTcw/qByCMY+5AgxhSEe3kT</vt:lpwstr>
  </property>
  <property fmtid="{D5CDD505-2E9C-101B-9397-08002B2CF9AE}" pid="119" name="x1ye=49">
    <vt:lpwstr>H/SfTPsIOq53BaOh2gNEjUyZrHG1NCInrv0X0RQhXMOaVNXqCyXawvO377AqLBCiKKjK6v0rybEKhta1w8lucINSHc1Nj/OMn5GEYvKfpH5g8fzAjuuV5t8su0P2vK+23s5m+ztlILFiTlSkcyDMjZ3/t3/NgoHkbEZ8w3IqENClQL7ORXw52dYNcDYn1H48Yxb4IaEAeQT9Ry7Ff1gMe5wzUxtC4MgZ+wewfQ+s3qZh8re6nGgx3FJgcOxy4fw</vt:lpwstr>
  </property>
  <property fmtid="{D5CDD505-2E9C-101B-9397-08002B2CF9AE}" pid="120" name="x1ye=5">
    <vt:lpwstr>L0RjnBFiA/tEXDKxFz25grwho7Ueg+Kj4WW/kt9lZjBIOR6n8CEA/fy9lkJD805Jz4HS0KOi+7/LVfIQuGZpYP+cmtV0DuFQ/bQwJNqi29F2jinUV9AGKQgppxa4CxqH5qPTL/a5RofcSW3rue2MBa8+23FK8v7t0eEDlKU9psEmBEQ0fEaJK+r0n3A6GLhMwxcodArgxbCjlAM9mM2sruMYB+lOsj6jJkaFev7V4RdKwcN5HyNn9okjWXGEA4W</vt:lpwstr>
  </property>
  <property fmtid="{D5CDD505-2E9C-101B-9397-08002B2CF9AE}" pid="121" name="x1ye=50">
    <vt:lpwstr>NjYOxEFyV1SGKShZ1mJJoazCR0udUBgxgdzrJHLePzQdH7bUqp2E9+FdJ4h3svMstbGHqernAYZyV8ZyFmCspaq8bfgfiPJ1jJNTZufM8H2yDD0zJhp9LMWwYX2FuaDY3EHec8yJpf+mon+Pc9AirYaEoel8X2BJXV6Xsh6EN/W0nfZvZmi+jNo8XtmQHy4UG2h40iFCYF4O9iznyjKLD/lm4FqhydussWw7RCkGXZGgC7YougY3efqiRA1fZvI</vt:lpwstr>
  </property>
  <property fmtid="{D5CDD505-2E9C-101B-9397-08002B2CF9AE}" pid="122" name="x1ye=51">
    <vt:lpwstr>v7MQiPbYMxA6CcOsEn89XpaZLrbBKJFTZY0BN01DirYmnJ22z4OSAS13px9rwob8o1AC2M4/imaCSgGs5HWJvHsacH6q/OrtgSYzaxcGNqaAP/rQCN/wVKj1/vvYrhSSWTZDRIQa+d6ZUc6Z2TQpVC2aBdSM9QzAQO3eyf53LB6XKHUMiP+ftmcyrmdH4PuO4V2WQ1OdApp02TsD19DeUEnhoS4/eoKgr91V74OSLAfm7KOhrGXCy2W/jtHNcED</vt:lpwstr>
  </property>
  <property fmtid="{D5CDD505-2E9C-101B-9397-08002B2CF9AE}" pid="123" name="x1ye=52">
    <vt:lpwstr>xZG+/oY/FyxGHUv1X/53tlWkWirA1XJhV/JZPwRiQ0XvAj36/rwYTGQYqUToF0Voz//409koYauC6ISYOkB/2GSbLB4by1d2IFRGPlEEhyobWfFCjDwWKG8idRVJox0LG5fXiIymQPy3MKd4besRWc7ySw43HbiOhbkUAardFlfEM/3uPA4JH0sdNVKneTJQe2NafHcJUyRVrJezAeGAV43iyz+Pzelr5O9bL+3FbfmRZlrulz7uMlC1mUBcn50</vt:lpwstr>
  </property>
  <property fmtid="{D5CDD505-2E9C-101B-9397-08002B2CF9AE}" pid="124" name="x1ye=53">
    <vt:lpwstr>7PzMrjQ5JsCEjeHTIcoFhYT+3rcaEeMjQRZnHpVESKhg7a3RMT9PF/NMq1YZ2knkzbqBLiS/wmuobbErny9hdUxxdF+rUxA3jpSmlQCeU9av6Ym9OCSjtvjgllHgmWyZsiz6rnXTRZGcjjvubwiIsMshGa6XSeUcrjk+xVptl1CMYD+3Zq8SJVIOUVBfalWZXD69tm1fyKwCEhr59eVo+GQ+NL8B+Vd9u2uriGJnzeLlrGoMUY+Ves8H6i2YZXT</vt:lpwstr>
  </property>
  <property fmtid="{D5CDD505-2E9C-101B-9397-08002B2CF9AE}" pid="125" name="x1ye=54">
    <vt:lpwstr>Gwin9ydYPbtA9Qls2xmwcRw522x4kW4qffLOy61eR2z4T3a3u4EgD+RkajyaUdpOX/3F64zZ420A7XKCR1p0MIr6kYdPWvT/dpHViBFF8bmKK+i4a1ohpGfkd4YSicNQ+eU/OtU34D+0zKq4W0BOobc5QNEQpt9FMXLNJ+5E+gDhhXR/ADF4jbyOxXJI+YwihjHIr8h5ZLBj63emKS8uEycHCzWORx0zriVRT94Q2MftWExrr2cXDZpfueT/ZvG</vt:lpwstr>
  </property>
  <property fmtid="{D5CDD505-2E9C-101B-9397-08002B2CF9AE}" pid="126" name="x1ye=55">
    <vt:lpwstr>a3OEsoAHfCn9vwpCjakIzNmJFIsNLojfsFlfkl5QqbqfMlKG5U8pbd79HhURSPUrN7tqZ5MICLDOKoOEc2wWQZIlU3VVC13t5PIhV4SvXEDT32TO5xHL948F4X1ea1yShivGEWx4mWBo1heYnOYGg3Z3uGJSPQTAlPNrH7sE5++MWPTb4OX/940BaABExrs9CI1xEZM+H6V2lmAHOdZ7gkOROuS5JQlYOqloItnTZLMetGW47DcF93yBPqpmBrG</vt:lpwstr>
  </property>
  <property fmtid="{D5CDD505-2E9C-101B-9397-08002B2CF9AE}" pid="127" name="x1ye=56">
    <vt:lpwstr>1W9hIoFPhlZFzNGBiaVbQqc3DIjLDKqE7z28G+t8LkxZqmZQsFR5tO2rpA9/1Dh3UYQPZ4A11OyTkaCM2taaIzEGcolUij/Hjvi2QVZBUu1t7401sPiTPJlTZKMPe96OBAycQcCo4U78ck+URelia9YwIOvKLYNL27uCECVU3/y87/2Gk72B4bojhiFcvCSslh94H5zMsw0uArGnQC2Rig8BdfcQAO8W0hcqZIM/G8aoU0hsKz4X3FbasBRM35x</vt:lpwstr>
  </property>
  <property fmtid="{D5CDD505-2E9C-101B-9397-08002B2CF9AE}" pid="128" name="x1ye=57">
    <vt:lpwstr>rl7/0qo4tJMBkjb3fPuW9FGa8Gf3+AtgxYqDU89gh3ehJH30VmNc9aNXld3VlyHdoodI1mlHFqHD9g1DHcragCwEuT0q184ma+eF8Irw/N63KsKnrg2HNi9vNEfdY/0by62BawnnR++o4wPHjP0pDfkBKCQOjYfyJXkGe5jxpVfOth8OSxHDExTKc0JCzmx9Ds2VvYEmEuN2qTO30vAAbmViXLsVMBfAMHVZrz6t+7Ez77YHka8XSfbZemAsz/3</vt:lpwstr>
  </property>
  <property fmtid="{D5CDD505-2E9C-101B-9397-08002B2CF9AE}" pid="129" name="x1ye=58">
    <vt:lpwstr>kDBVCRjh+arS0qwAArTmbNOsfJz6xeH+a/n1w/f4v4l95WMCZsLo0bcpGgZuQ4YG6Gkyv+H6EXP1AnlVlkjLfrnZwSMWgtMODLWJ5LkObvY6dAX01XxXUDs/JgzMzDiAtdq/1coHPxv6FMDX5cFG+wYpN6yKt78DW0GWBYLaJXK4c1UsVL9xREF93b03NBq1PHZjh7/LILItitbGQc0WTpTl0q1irMq7sTpMt7EEt/QaLG9CjrzGjqNSphBI3JY</vt:lpwstr>
  </property>
  <property fmtid="{D5CDD505-2E9C-101B-9397-08002B2CF9AE}" pid="130" name="x1ye=59">
    <vt:lpwstr>DPdqUpC29E8fUW8tw14Di1pefD3/plV+WvSt/xbpulcYxS2wiAOwKbOVmuEu/IFtL92LxV0vzkqS/5OG9O2Xx7gOstLjmM4Z/HOt51EhO32jqvmu4p4mKzcy9hpV4LBfAno0dALecyvVjJ4rRtlcWjNucqRGf4x6dIKJg1I2QhkYYvfv8tj8HvjolZ4xgHYYzSmYO2OnjH1xlF1gl5UTJ3oIDUjnACUwr8gQr0/aE+2i+YYrVFw0i19ZfM5Dyi2</vt:lpwstr>
  </property>
  <property fmtid="{D5CDD505-2E9C-101B-9397-08002B2CF9AE}" pid="131" name="x1ye=6">
    <vt:lpwstr>FwyiEy5N7aLaMmOXG1rKcsHMkNt9FU4eDOv3g6NbAJSKhnCh1EZ4AYIwLZc7vVQdz39K/dT/PvXs2MD/5G2+G289M4ZVV/hI3nsK5HFCjS6dBX/Cf85Usxv4AmRfnGOL6bcQ9braiDbQn+3gfrGtsNDUSKjE8lqt3Y+JovDNOZATvFpX4GDFOunKvxF9cECQHJabRirNuPvG1Fi1R7rZVjpiRQukCr0Hck6oBwdPGKWXGeaYIB5iQkwriS990mD</vt:lpwstr>
  </property>
  <property fmtid="{D5CDD505-2E9C-101B-9397-08002B2CF9AE}" pid="132" name="x1ye=60">
    <vt:lpwstr>ffrhSmiOWDH0qh197dlFo+ft6o0w/Y3/muzXB1JwaDomeHzob5JzRYE4ooHYyjabLtpvgALm760zLAIyw18iwD8BpbTzi1d8rm4941gQm1evxjaVc2v1eJv1s/A+uI5m0in+Czy7+ZneeMjokZMvrap/LA7QIuL766K7EOPwlLXLwzadpvBuEBJ+4Ea29ZZj1p8lrooPjJIhmY1oFo4FW1js2Ylqy3+8gEuQKU3IX88r3dunfFEnJHoJiEwkK50</vt:lpwstr>
  </property>
  <property fmtid="{D5CDD505-2E9C-101B-9397-08002B2CF9AE}" pid="133" name="x1ye=61">
    <vt:lpwstr>ZgWcm5Q/62nLBnG+XRd9X1/PPfiPrNNrvxQofp0Mp3jZkua/sRyDhn74bJ8/ooYUL7AjiN804OMWZUU822K4qVjECS+RCXgQwdbeU3AU/FmfRXQ5JFUsCkSDbf3DE0rWzgG1O2td4PNWvkbLk6uZOfgArOEeXFc+yb+yqzTdQ11Ntff6cK5BnuRgIi7ATfDvJ01svUm0XGrQUNcB2KTEMpXtY4HerAyKMVHlPa9EdUdx97Li8BL9r2eIHW78JlB</vt:lpwstr>
  </property>
  <property fmtid="{D5CDD505-2E9C-101B-9397-08002B2CF9AE}" pid="134" name="x1ye=62">
    <vt:lpwstr>PN/0euJ9YJPdTGjocAZdhpQK1kqC7oMWvNr/qzU+RR+9PvdIqNpfjJGsHAMbY6Hlqa5flpDECsMsf8O0Dm3FJFz7p2dm3XkSK0m47NYWj6DtYox6nuqkHUlvvlbsLxXLoA7t/lDz/Lncl+QhUA1o2IRVRixnwtUH0mxAx4GRN9knmvjWmDXz8uPZJuYvFiITPQ9vaWIQY6P8Ibbc+DlxfgxAV4AZ2i/LD+01/6xGuTywtQZZJehuKiNP6Q/k+h5</vt:lpwstr>
  </property>
  <property fmtid="{D5CDD505-2E9C-101B-9397-08002B2CF9AE}" pid="135" name="x1ye=63">
    <vt:lpwstr>bGzmNhdKkJyPMHz/eyn2vhCkUXh8mtvJ1hgG9OfGm3oEZHujCQmStWifPSMxxsKfgOz+Ee5LiN44wyclyXcMz86tv39sLh2J6MoszIM49s94KYiFwXx2NsK6wXyf8g8BB6BEEnDRiyKanR4vAAlVZ+XmgvC4HFz/6GEQdDm8QSbMsYC1Y/1hLm4pgN6b+XNWHRRd+v0HyAE1h6lnhp7lZ6JkeIq/cJbXZLdeQvXvDH3IyQHtT6QAmLT9IVFx8y4</vt:lpwstr>
  </property>
  <property fmtid="{D5CDD505-2E9C-101B-9397-08002B2CF9AE}" pid="136" name="x1ye=64">
    <vt:lpwstr>GNonlH2BIj08XbstmFoEIu6mf3AL/hHIwBSXmfUnr/fIvBp46cR/jMH9IQvr7un9w4NpVA5BXxz1MUOPXxnDlpvCsodgaCgJ1nxYLZI14JYmlABedfLcfX4lXRSvNIPnv1/hZIqjE4jLWfhT3NywkISOgX8XIfMnn5xjlcKZwvFoQvyZjO47ZSIr+LfzbtkJkVWeUfIJ/Wjuq3BJTHDiqheYGdMlrsGoAVOB+R83wvwNrgPWnkPElzD0B/+5xjM</vt:lpwstr>
  </property>
  <property fmtid="{D5CDD505-2E9C-101B-9397-08002B2CF9AE}" pid="137" name="x1ye=65">
    <vt:lpwstr>wMUycHo+txvzZTk+8+s6GkMXfXJ/Mdnz0jXXKJ0SOK+rmLLHQEd71iyESrUSs/bYTRVzoyW5m9RYLO8MmRoTPvujXgv3vT8ElWb254YX40iy9/TuVu+1/C+UrWI2qc2WB1Jmnmf7D1uoYURFc2TTbadDE2kcsnm84UBqD5zb5M8KnH4acZZpCYBCQFP0eZHbt7TpzF+Wt1FVI0ZWXOv+Yw1YkGSL8KZh+fv13v+QoyTten7OPDKnqb5r9sipN78</vt:lpwstr>
  </property>
  <property fmtid="{D5CDD505-2E9C-101B-9397-08002B2CF9AE}" pid="138" name="x1ye=66">
    <vt:lpwstr>jQhzF1ffNdRirlbJhGeeT3NMmlBYuZ1PT1EzTddbcmvixrAZxkdmXBAU1uSSpnYPhVgfGMJK/faVhFsCh8DmsMfpERC53C00uRGpLGIvz7z6dZApEoJzfCgIyjYhnWockg3ZQrXHia8eEqPz0iCEXUEER+RLbxgbu8+4+i88ZyFACi4IEI8AhCvPDeZgjvvT39MLPJvA20SHT/X7VCaFuIbVu/9c7nPHqlIUT20LG6aUECn8OoUygakc4o4XDZF</vt:lpwstr>
  </property>
  <property fmtid="{D5CDD505-2E9C-101B-9397-08002B2CF9AE}" pid="139" name="x1ye=67">
    <vt:lpwstr>w482svz7ND/fBD0qqThqc1pXWyxe+Di7arVrWmSEYaXcIrle9KqvuXUhKHVE0VtmLU08RG53iKMTAWAzWn4S9ZquXYKNyY1+s5Yza2VZzHWEfhYCc7sK+3cv8M/Sqxele++ITJq+iMTASUqiooPMCO0iqx8HmNSxxclaDdNPr/ys2dzGcNNd7MlzkKS6vxfxnaxDJ0lxkNF6KZO9uMx/sv2P7BPCilV4PK3449cKwFBk2R/iz6wMgqHg6yO5DaQ</vt:lpwstr>
  </property>
  <property fmtid="{D5CDD505-2E9C-101B-9397-08002B2CF9AE}" pid="140" name="x1ye=68">
    <vt:lpwstr>cs6k6SkKb7XQadbnt5noGM7+74b12lMk+Objb3b79SuUcWlCVX0BOPiwh4tjxLyzY5Dc31n68ICazr6aItFGU83nx7ibxarbSLAkunbv0WnsZX2QOEsBgK2Da9bXwkFvV45W3duJYlOFSkN+Zo5939ZiYnYo4yBhI6W++mNk0UkEbcIY6bzFL6KKVSuC+4wjqw2SnORdmTV8E8Zl0fCm0vBdZ++Y9yod37LTMa3ig98JooUIxaH7g44GwBkEW4B</vt:lpwstr>
  </property>
  <property fmtid="{D5CDD505-2E9C-101B-9397-08002B2CF9AE}" pid="141" name="x1ye=69">
    <vt:lpwstr>kGkYNLgMT/TICH2Mp2Pc0Jb8rTmzEh4GoBSNKSYL41T6ZdtwJDCZPwWKRZruLWH4X/zTUAcNKsRVL48NW2jNf865SnlRP1RwGtw/0SyvaDxnPX6aHSrch0A8SCRqQorg7qOvAmQ6HKGjxzF+RnsObIUq945qSn7qWli15pNlPB0iXZMW+Htp7nRXpaA+FUqpq8wTKZ/NIm/QF0739jP1mptFVfJNtM8cLVD+w0fKykSodtCAon/hywMTzT9bJNB</vt:lpwstr>
  </property>
  <property fmtid="{D5CDD505-2E9C-101B-9397-08002B2CF9AE}" pid="142" name="x1ye=7">
    <vt:lpwstr>YTs3gX5DFJyW41VG8eEGxtX/soAp1ZFaZKeQpOsZsPohhmovhPnTfYwLP+6gJf3gCBP7IrdJuCG3bVF+e/GsLyLOM0/rf31y0UHLf4TrSCHoQ4xMtXoCm+tz21LoNIsG9qvblJDDP18JWkR5QJ3whA9IV4vQG/FK9v6HTkR6FSD4jC98EuGaaKBRLDzzbjKAR2sXrBLgQpiUAYk17doCBLU+eGrIBrnrOYy+s+uZi83K2hSL0WZNhC1v8+Ph0VQ</vt:lpwstr>
  </property>
  <property fmtid="{D5CDD505-2E9C-101B-9397-08002B2CF9AE}" pid="143" name="x1ye=70">
    <vt:lpwstr>hyiArSWGef76GSUdK7CGc+lRcRyyZAK7Yn030BnoO3/LM8lh75CZRJURk0MWpTWJ018qPM1oQLtdf3/DHHh8o5aOc27J1ojhEDSXjIALqP5M2obh1cY0wCvaLnJn8IfoO0APHHXAdT37DOyWfH0zn6MtjtmypZbF2JqWBH6bhJW0GkkSouYR/PisIW1i87gYBksqqPwqLz/LaGcwOvZ/1pSnXerDeCo3mHPJ3eLHfj52POrbOCjOX2+DhaqFlRf</vt:lpwstr>
  </property>
  <property fmtid="{D5CDD505-2E9C-101B-9397-08002B2CF9AE}" pid="144" name="x1ye=71">
    <vt:lpwstr>jlHuou7tqK8xs9oMIMJfj+8LyOdbl0flKZFefliNwJ0SEys+YQKgPJLBIdVdDXqpUpm89D2MnOSwLJLEip34Sc64RBJwc0pQNOIZduhQptujvTeZOhrkTFnnMr2zdVGx5+WNQUU1kysOs2nBpbSpbeZZr+/wNJNJZBJc7RTk0bBwrpn5l8gec4K4LjYfnXEc7sSlmDVo28bvfiXdbAf+yfqHmkVFHPzkWcmpL9zOPah+b1VowDeyE5vfe5YihSQ</vt:lpwstr>
  </property>
  <property fmtid="{D5CDD505-2E9C-101B-9397-08002B2CF9AE}" pid="145" name="x1ye=72">
    <vt:lpwstr>kntraf9ogeggHBOkUdo0EnO2MQpbOkq27snvUFsvqovKZAsi9sDljWb6aQEG3bNOnOwtFPh9I3Y2TRuGsZvlM0iAunNbyZZHZbjVtiivNY5Kv98L0pND+ppGiGUU+63RrEO2riYU0Zs+lgrd/hhgaEOyldDFtfv+XcYev5bolJ76rv45pOf6oLMaI2rWRn1GskUgUSNJiz73ca7DXoEn5DsPaR1W+MlXjAhtlLuaALcMGfFsTcuLhIXmEccOhsu</vt:lpwstr>
  </property>
  <property fmtid="{D5CDD505-2E9C-101B-9397-08002B2CF9AE}" pid="146" name="x1ye=73">
    <vt:lpwstr>0Y7SdrvAJbgH104tH7PGB1QfiJ4X8CDfTD/FxsDJmGe7bjOxvV1dvqu1q3GatIYtn85Hno9DQnSxWZs7A/PtkSE1ZQosKpM8CY7B+c1HEzuONVyO4f3OZhaNtMlJdA0ykYQ4T6WrZIDcRPEGj5TzXjy04PiPoPtwb3HFlB/xOZZKafCbO4oPBHn0d8HCiZDmqqzsVeLgry6dSk5tUW8Cxu48S7mliSYqR7H9hlnEyZoz3rRsZPQwOJe4vu6sQ7N</vt:lpwstr>
  </property>
  <property fmtid="{D5CDD505-2E9C-101B-9397-08002B2CF9AE}" pid="147" name="x1ye=74">
    <vt:lpwstr>ffLFBd0c7MlhGFU1UT8NTGx+e2fsN0KwUYtWZkXColNNNb0Sw52lLxBEJESbg7i0lvDULubU1h3Ig3sefn8VAMpaEiMX/CjGmuAKWcDURy6Gv40CC1fvRuq+gtp/MbTYgJdhPkRHQ8iHiY2xJjl7twC3+hIQ3adXzpvj57FKamZ05HjTHz62Tr40G/dHDhZH+K1XPYymIdaPOhjHPGhX9M4POoa4ba0K/szCpxDzwV7kb4tTSGU/TVyksr2dgc8</vt:lpwstr>
  </property>
  <property fmtid="{D5CDD505-2E9C-101B-9397-08002B2CF9AE}" pid="148" name="x1ye=75">
    <vt:lpwstr>Ykpg3DR36Yp3flujz91qoftOJ+sLXZ9VkNqj6tRLt8wVNvhaybwg9jZtD2qrKvPBVUYIF+fU/OBrgvx+tJVxxJofQ37sawfsGs9jboVj/0Za8SonF4N3xWwneZbvkOOQDGKf4uiFI2Qj+y7MShyw4J0MSKnh5OkbaF9oV51q8CCZqIpuXXpN7IRGNh9G5coTW8oRVLnCQFAW0EBNCGYFaHib4WQUP66B0jGSODG7xi2g1A7RKZ8PVxnWiYNvx+y</vt:lpwstr>
  </property>
  <property fmtid="{D5CDD505-2E9C-101B-9397-08002B2CF9AE}" pid="149" name="x1ye=76">
    <vt:lpwstr>aA/XWrtOT2HlsUla4mGpbiJuifff2Ox+wfDu6Ig4pl61y1qluPRdJTBlD3Qb1PfBVnNtswL1aj/KvZ2P3M08PvwSgbbMybd4ABpmEcHxtsa5HmCnNm65j8WyT4b1US3AP7W5Sk7E+Z21Ee8SuzVJk9cuNCPb9xmBwU5JCVeXRXS52s0uQPZcAvbEQjXlIdJKTvp5ocnwpUjQxUkzTYG679276A9zpcbygc1UzeBo/e1FB1jDEehzg+0F0gJgiJQ</vt:lpwstr>
  </property>
  <property fmtid="{D5CDD505-2E9C-101B-9397-08002B2CF9AE}" pid="150" name="x1ye=77">
    <vt:lpwstr>AFwbIKlhIKNIhJ3OfbxHQWHVV4zMsUCdkbKMdpMAjObf8uJKtDWCdgOC455YZjZzQBzbOvg1KV9lWYi8OJhUNhtqTzY4IvZt3uQGAnNpeNHr86VHLQxUcVkD48RlJ5/B3DIOO3meBfRgryVN765hImfYYJpCa8B4H5emTk9G74A5jvVaK7UpE7xt60OY8XZFQA5UnkSc/KqsVZqQD2LlsXEYR9AKyaloNi6SG2pHf48qoYyXNRxXkFnYn1Qxyn7</vt:lpwstr>
  </property>
  <property fmtid="{D5CDD505-2E9C-101B-9397-08002B2CF9AE}" pid="151" name="x1ye=78">
    <vt:lpwstr>kvuIVq8swpFmzlZK8tq3KP2iFbhgtrdoCqiPpNbeuZ1uAOP9SNjjtuLcPc0Z9tp80X4dahk1JRC/K6Ijp5vrT50nkfjFrbuwopTiqE3k8RsG6SacAqWyjUyjndMFph8JajT5y21b7eYagwGraNVVdoZH3WtfrwSiv2zDsqYol54mypo4hWX14f1qrsrWtcfAURgClcK0w7dTeT1hkf2MmMTqq/XJjIP0aLppE8efQXaT7nWGZkONXk3Z6gaxFfq</vt:lpwstr>
  </property>
  <property fmtid="{D5CDD505-2E9C-101B-9397-08002B2CF9AE}" pid="152" name="x1ye=79">
    <vt:lpwstr>0/aK0uHNUls0wtQbySB7Iw6OzE71+g/aWcjkqP0sp73ii5BcDM8pTb3UAA2YjJdnAJsOCrJDhBilBcM6ApHFmBBli9GwWGSdcrDwbOQm3b8qObpVMo5Br8eWcoHgsBVHWdC43RrtDJxyty6NKIes4GDhKKjyQjSVZDCVUK75S7JxPt+YPMpb8qa1/0q1AcUf1MdCzUzGaJohhSQ+fHUA2Vrmj4zV6utWdk+ffF4MDBj+9AU/LQ/lPYVeBx7OCrV</vt:lpwstr>
  </property>
  <property fmtid="{D5CDD505-2E9C-101B-9397-08002B2CF9AE}" pid="153" name="x1ye=8">
    <vt:lpwstr>MEaqr51gzG/quqAVjg59gRf6LY9GMlFFcJMXEpBZ+OEn7+gCnkZEsUTc/s0KHYE9Qgpa/1Lr1UciLGWCwODWV6ExOQhMoDTGc/bqi5YE0FN7FWUtREzqKhoJxUMxuxagrOGawqLFXzpoldgxxFxDaB0Wlb2IsJXSrjkvWcJ6abde5fe04btygFP4hu1zdd+KXf9T67ssqpHvestOF7um0ztCYUoVE3/W6jiyW1Ozb3qMM+iwo6SaG/dvTuEOjE9</vt:lpwstr>
  </property>
  <property fmtid="{D5CDD505-2E9C-101B-9397-08002B2CF9AE}" pid="154" name="x1ye=80">
    <vt:lpwstr>De+OLe4PMta999SKnrMrKurJkaJXL9X9nkRpuU4QBNEtPWXXAhMZ0xdRIKc4tTbNWkoRNBFtv2KmWsK3d4rU+gm/ErFf9AZwvusJuZ7onZCFrOOK0sFS7xmM8BA/5PyWbZm4ggcm6c+EM3L2s4cry72WFVHLK3ZbvpMx4IgYfHpHPRkuNmVo0GcmIK8c0uvdck+WB74kqjTOTzSTRD5xL3Ef3O0RVp7ilw7kiZbplTvnSYo/zcJ4L4vyVVBvwE1</vt:lpwstr>
  </property>
  <property fmtid="{D5CDD505-2E9C-101B-9397-08002B2CF9AE}" pid="155" name="x1ye=81">
    <vt:lpwstr>rWWReRLZrkYz0+IyehiiUHCI60jfIzx03xulgH9wYOl+sWhx9UzcXedm3E+Z9cI5dHXUwiidsiy/e8EhzZrqT4BsJw1ayOxzHry8nATsvqc/6MgQ0Qb8PS7gp0RsDP3DkK4lvxQho0Bx2iyGFARV9dS0PhHd3Suw92pMiweAbg/gNzfKoNGWnQ42jVEQtoNRTT2+4k9qBXlo+IpmEP0f78tkQZKi3we0ye27XW5p7FtFbyzxPfO1AncaFpIogFj</vt:lpwstr>
  </property>
  <property fmtid="{D5CDD505-2E9C-101B-9397-08002B2CF9AE}" pid="156" name="x1ye=82">
    <vt:lpwstr>Qv73N9ZExDMaejFdt21Izwyuw50OM+Sc6BRoOpUNWrdYH2ZDPBnkxTeVWsmELac2RVy6wqXuQmiFnYmNJber/eumxzEfmXT4/b89FP1lGfcBsWlmwIWL/F7+LnNBcaPgEQRqM1cW+InoSsFnQSQj1DTuS+OeT9UD6s+/NC9Cu0bArUO0cIaRrwUI3N5x9WZ8oixKx2Q2VcaSu6NQfbIyCHZiAoaxqE/sYl/P2ys/uIkCykTX2JKYJSXelltYhfw</vt:lpwstr>
  </property>
  <property fmtid="{D5CDD505-2E9C-101B-9397-08002B2CF9AE}" pid="157" name="x1ye=83">
    <vt:lpwstr>lAyy3rI8ycTtC++TCVuLnJ1IPWoUuZ2IrRT334RQjjbReS3BvYiFROX7wr0owZTnCq2Qx6W4wYWBqXA2zU0gMc1zFqq7zq/HbYaEqS7ofW1Pu4XiP2wy1XH2SS6suWzlrhc37hQdSmoyu+ysyIgLG2rm5viR1S4zQaA8Cz9G6jHjK5kTVAjpX2NcyoKVsJ19JuZd3w7kr/I/NbjXXgQyUyFBWXpgYfLgKS/Z1wIXoTKGoeL6cKc2RkT1c0zt4cB</vt:lpwstr>
  </property>
  <property fmtid="{D5CDD505-2E9C-101B-9397-08002B2CF9AE}" pid="158" name="x1ye=84">
    <vt:lpwstr>2qzop/oG6CHk4qwGjwv61aSi5Vqvehuc6v0B9PkqNDLQVQ4YnQsOKo8RfwJesXw855WlmnuO8mSgpODEgwz/2+MZyotCk3JJyIDagm9lJ1kNvQP+w+Z3/pohXq5QDZR4iz3Y7CGI5zgtSliB/9aNn+0iNbRCOv3Kj64ifvkWqiY9VxPsmu4s2BYhh+3yeJQDEDFHirKbHRNSq7JGOme1S4h3tE+QHg9DxCgydRHYAKGRHecn9lf8udi1b86HfuM</vt:lpwstr>
  </property>
  <property fmtid="{D5CDD505-2E9C-101B-9397-08002B2CF9AE}" pid="159" name="x1ye=85">
    <vt:lpwstr>DVomrZhpzBwdHG0J3Ab+ev9RQZVyq+tPbnDXgbfjCxG0oMGOESlTRaZJZD8WpUr4bGneZeeq4x+h9ikrWIgdxfuVKDWq2Z9bLKsi6HvtZJ7P16oNBTxUhOutHjmhSxcNg3swPbhg+jyd7jFMIPKvLR596MwGFYJBgl6Q5z67TFIUZN2FEGzLNNsOXwrXcdCusX7rBOgYKvYFSpr5yu+Z3IPuymRO6kjEToCYsWvfJ24UxJl9I8ICOFB5vLJypPP</vt:lpwstr>
  </property>
  <property fmtid="{D5CDD505-2E9C-101B-9397-08002B2CF9AE}" pid="160" name="x1ye=86">
    <vt:lpwstr>Nj/Q7uHCnV9yI8QitwayXZ5uxv+SpqBELmARMLLDRGMdizOuk7kz2wYRXBs8/R+iByrvcX3tPc4jslEv+2ose9cQSdsZAi5GSYjYrxdoy2+hTGOr7ezdCewn2VPoQCqXZUy2XTgP2A0CedQUAeT1UwofNENGOpaTuUhTvEpvCwgEV0eN+clk77Grhs73H8LQkJwlLgZqw1KIEcDWgV3mCsfTQ5B/pLWTMjY9kCR1XIbX83tlZR/HHx79xwX1WLi</vt:lpwstr>
  </property>
  <property fmtid="{D5CDD505-2E9C-101B-9397-08002B2CF9AE}" pid="161" name="x1ye=87">
    <vt:lpwstr>n5b7XokQJSNgvhdKUm60CV5tnXsuZcpyLl3AkLFCor7SWj8nNBeoubyY3LJ/JRm/Atdx/GYkl3ohD7A8i67hM4G+I7aG+wLShKU0mFDt5kLA/5wzuaw3ErqH/WApmuRYYqPa0HNm4PWEmjNFk55NMHFZ+sV98NnRGpptVP7/38wsvTVtrOoyv5X6M60qvON+2/HJwal2B3ptuB+DTnO8qeWrpXc7xnQlLiEvFCK/xIEsj8hLFNS4czU1DTHdOuj</vt:lpwstr>
  </property>
  <property fmtid="{D5CDD505-2E9C-101B-9397-08002B2CF9AE}" pid="162" name="x1ye=88">
    <vt:lpwstr>o26dVAqj5PUE5+lRSuU7EAU6jlENvC8nuWJI4DMmNHua7ZzJ/+dwch2sTgijui8VDunoWHn1PQUuhKi9TmS8eLFaNvewmChD++3+fkssRsOrvfsjcAIVlMycZZ0/NPVHYvrO92wbNSkvRFXA7eCm2o96IOLaq7caruedkPHiDTUR4849y0FrQFM9uM+xZKN1A1920L8PP+9BXYFSUu6oMUumvXlF0ZSECznCpxP01t97BVEZRoorvE1/mFpNz4m</vt:lpwstr>
  </property>
  <property fmtid="{D5CDD505-2E9C-101B-9397-08002B2CF9AE}" pid="163" name="x1ye=89">
    <vt:lpwstr>fDSf4Ph2oAxp93sn9yDG81uRIZpalJF9UyxLdF9RFwIzV/RQJU/5Sk/8o3RfR7WMIz2sM8S32Z3iJJPXo0SJOv7TVQKrl3H7QQYPQHt1dg/dRjf0ABfGg98QoXQWx7Fq7fsqvw5GWOhuI/IqY7C06QtDaynhhFQqmALDoT/+01f99Xi3Ywo91uq3RCw9p2OGxcLXQwqp1FVOSFnMZ8eLj3Qg3gm4oHYnTlEIw9lRxHnOBTzmnBH9yXJkU4lXdeR</vt:lpwstr>
  </property>
  <property fmtid="{D5CDD505-2E9C-101B-9397-08002B2CF9AE}" pid="164" name="x1ye=9">
    <vt:lpwstr>jQTWmEJyRuQ2HEPnva5oXMhBBShLIrZSrGGCpCha9ZECmuQhRYyNDDcoSoimF6eCF+ZTtZr5AqVrGxgjUxzecXdTtkDny/jSDFhdHerEI8XddXFe+r7VRpW1Ly7PUEDYHpr/MQOS6zGWxqEH2u1U+61oivIqcZ9wGLr/39r+F9qlJUfz1ihkThnMjJ4qy118Mh5PJ9SLfVb0zKvAlDzERxn4aO0ryr7+tA9bX9FZ+l10X+pyHeoGGVfxNRhYVPe</vt:lpwstr>
  </property>
  <property fmtid="{D5CDD505-2E9C-101B-9397-08002B2CF9AE}" pid="165" name="x1ye=90">
    <vt:lpwstr>pXRcxG4TknWGcMihn6D5itsFZWCVumiY3+L+xKrxH2QvX41KD1BfWnGygTyEUiI9EYAj5xTodXeMYoayqRxRIE2t8sUM4gy0BEeCSWGF6cOFbPaHFpwLVC1ZUiebb+gDKM8pzu5rrmtWPCwuTEOlLv2dh/CKVi3UNytbf5zTe8Y03lapqepfTrQdbVcrVQJoWD6T8o3QgUP3nPUnDkbLxQr5QZIIaI41Qt+7hBtSbNV/ofXxB2HNQgic8/GU2ck</vt:lpwstr>
  </property>
  <property fmtid="{D5CDD505-2E9C-101B-9397-08002B2CF9AE}" pid="166" name="x1ye=91">
    <vt:lpwstr>NQl1bkAUzy5hUNj6YdHbqcCngC+zOucurCDKdDpuND9HvXKo/8y9gFnSKVUmbCbjKtzR3YIOyHaSGcQVmMbU0G7JjL9O5hSznCLIsRijJGMkoGczUIVCrkaLqZT/uLGnN8cHQGbSErU+PfpgvyYm1qoKw1YHP6TrCQCor2NO5S9GQezdvJjiYBX0szXVwIN7XOMzpn1oAk9HwwcF/M0Mk+ihnLMU0L+nCGWBlxx0s2G40BgESjRNxBp/GDATFJO</vt:lpwstr>
  </property>
  <property fmtid="{D5CDD505-2E9C-101B-9397-08002B2CF9AE}" pid="167" name="x1ye=92">
    <vt:lpwstr>JYHVfGs8lnzZpODQyagIDHZStFhWIgomgcR41RbNVPw9NQdJhILKe79Mimeu54f2gLLM6KOkvl+9jBQL6z7H3nLZ0uwkNFXoA6VBF9UxDiebZOZuvzd1nwbXLcACgWEs9Ph3THk2Kwzf72Mzi5dmWIi9eoIUQ234ial+R06mr0KWctjT4X5XRrLpCOBqS5cOwuTOjsBIpkMqZY5nBrgJYbYwgBHY7ohgw3qUwYeyfvQkYWkB/K7PFkeHCXQxdpv</vt:lpwstr>
  </property>
  <property fmtid="{D5CDD505-2E9C-101B-9397-08002B2CF9AE}" pid="168" name="x1ye=93">
    <vt:lpwstr>fFKzpc8B0U3HX5kxS+pRSr4Oz+HY4XpQWSk7AX7Vcdp9Vrg48l75AAfd7c/AwaCg8O+DgQzd5BXeqMNMyI0VjPhhozkn+wJiGN62zGVVXOU5nFL4SS0mGTxbg/+4SeLiJ1AlE0JuMcLT4hK6ttuX+29mhxUfnyUTWiu4jdJHplBTbAJypETZSY1amUJmkjJYiLVjfa94MVoby9A4QZ6IUJ29Pof3cuNDv2Pd9OEyH/N3lhbXxGcPcmsWL+sOrLB</vt:lpwstr>
  </property>
  <property fmtid="{D5CDD505-2E9C-101B-9397-08002B2CF9AE}" pid="169" name="x1ye=94">
    <vt:lpwstr>PsaXcMRyjhTDF1PsF519/d/rV6Prba8wCS/PwWeJh6nRmm5pr5hZw12vn+Wkfz6Y8qStuZKO7E1shQBbBCViPst1Lk08vDlukHc79vuhNSb5TYKC33WWeLDS6k2eJKV7TI6crYvEkrBIjgh18cU/yZQHEIdk6F3K9bZsTP5u/rOSJdx1KnkeJVXr/JayI43erPgqc06D/E66oVYtovl55DNkS7U1x6ks8agfTmPmiXuosAtQDzOy600uDjMxWc4</vt:lpwstr>
  </property>
  <property fmtid="{D5CDD505-2E9C-101B-9397-08002B2CF9AE}" pid="170" name="x1ye=95">
    <vt:lpwstr>gLmuN2Hjui0jTxAfdiMy55jtTzzINTaL+TX5bBOmK70MVPk3eH1A7sCB53x4vhyW2bcwhkSsRzU4dEZI4kQyA0aTlov4+uv289reRMkLsnB8n10xdZIUH2ZsGutP0baAsJ95jHb7ZlqUGCDEeJhBMegRBlZwP5WO+YQkHZ4v+xlfuCqJSTbkxB96QzjBltVR344GuYtTA176HuBNuoNDGf8INsT89kzrzJodVgJXW9JPTYQtwe5g5qS6PMenHMg</vt:lpwstr>
  </property>
  <property fmtid="{D5CDD505-2E9C-101B-9397-08002B2CF9AE}" pid="171" name="x1ye=96">
    <vt:lpwstr>PF2A0DvdY/yWnPHJAVhweOdNY/K4giXsffI12fc3pulJjNNNCfCCzJVg0oGqHkoAc1dkKfnIOlJDllyezKTk4HDQ3xKP85Yo1x0qMOdSP6PURxhuBkT6w3d4Y57AcKTusVN2QntwYsgwoCiGnet14bWePGMl2uHVReMCTFtp4QJ35oarwD4fDbwc87NPI8tBYW4nOr3GDoHMRD4roIfTcYZLkP4MIXFPmR9lX2S9PvNiXCK8AMOOhQF2uC4RpuJ</vt:lpwstr>
  </property>
  <property fmtid="{D5CDD505-2E9C-101B-9397-08002B2CF9AE}" pid="172" name="x1ye=97">
    <vt:lpwstr>+Oyq2k8D46Hd6F6UDcae5rCbK7B8wD4VfOGHR8sOC748O2P4JneNX/qocdwECqRhmRDCPQSFbfc7xAbvIuvsUD4u5CKPP2k8S3rO1Fz/Xjv9/CBnyQGe7Av27Een7z95p0fnSptEEk3HMA7lQ9zHgxjTaVEgIor+H+Udg2XnR+I+XEKv3TPmWvujFYKWe60JytF1sOfLRme6XpLOy2Y/KAkYS82VRBj1VryQiWPvKaV7j4FKYG537tMXP9/HVQH</vt:lpwstr>
  </property>
  <property fmtid="{D5CDD505-2E9C-101B-9397-08002B2CF9AE}" pid="173" name="x1ye=98">
    <vt:lpwstr>QF7RlBleWMTEknWyLxyDKEsMgXS9IEhkBVHsCuc4UPdbwce/IwZw1O+gx5n6oioPvu0NRR5mI2DMEytPX/gc0+LvgrbfsTCelQ9aPiylaEejm3Jr93/LPxVT5RC2Ia58UTQuW/kWQtU0BPaBfXXrlBLTiS8PYdo+wBpcMab1KO67Vlxl/9eY3vAugXQopR1qHO68T9F1awzCRFto2PvDFj3EqFMvjcw69ZaxiR+yYDo7LrMbW8475/HsL5fxOhH</vt:lpwstr>
  </property>
  <property fmtid="{D5CDD505-2E9C-101B-9397-08002B2CF9AE}" pid="174" name="x1ye=99">
    <vt:lpwstr>OiWxz4rTZm+/fPQ+QlQaUD063voXx5EgNzpPelzCYiHdj9WwN4FO3zNN8iWiWtCmSFrgeKrdANEvlF7lZihdLDMhsosZd2HJAuR2rGJR7Q7t37Or6jnfXmUshvzaWFUBQhC+HAsDXps6piJsa48aJdDyZ/+7ySDGizVhWYAZPqMZB1KaaU7T9OhEJd8DgGBNQw8DY8s5xqY23RLoMxDLiRjLJUE9zXY4RWcHVDvyTaZd/shfG/uQgxYPbETfEws</vt:lpwstr>
  </property>
</Properties>
</file>